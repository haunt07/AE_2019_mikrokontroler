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591" w:rsidRDefault="00A30591">
      <w:pPr>
        <w:spacing w:before="12" w:line="220" w:lineRule="exact"/>
        <w:rPr>
          <w:sz w:val="22"/>
          <w:szCs w:val="22"/>
        </w:rPr>
        <w:sectPr w:rsidR="00A30591">
          <w:headerReference w:type="default" r:id="rId7"/>
          <w:footerReference w:type="default" r:id="rId8"/>
          <w:pgSz w:w="12240" w:h="15840"/>
          <w:pgMar w:top="1260" w:right="1140" w:bottom="280" w:left="1220" w:header="714" w:footer="988" w:gutter="0"/>
          <w:pgNumType w:start="1"/>
          <w:cols w:space="720"/>
        </w:sectPr>
      </w:pPr>
    </w:p>
    <w:p w:rsidR="00A30591" w:rsidRDefault="00A30591">
      <w:pPr>
        <w:spacing w:before="6" w:line="200" w:lineRule="exact"/>
      </w:pPr>
    </w:p>
    <w:p w:rsidR="00A30591" w:rsidRDefault="00DD5549">
      <w:pPr>
        <w:spacing w:before="40"/>
        <w:ind w:left="2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  <w:b/>
        </w:rPr>
        <w:t>Petunjuk</w:t>
      </w:r>
      <w:proofErr w:type="spellEnd"/>
      <w:r>
        <w:rPr>
          <w:rFonts w:ascii="Courier New" w:eastAsia="Courier New" w:hAnsi="Courier New" w:cs="Courier New"/>
          <w:b/>
        </w:rPr>
        <w:t xml:space="preserve"> Programming </w:t>
      </w:r>
      <w:proofErr w:type="gramStart"/>
      <w:r>
        <w:rPr>
          <w:rFonts w:ascii="Courier New" w:eastAsia="Courier New" w:hAnsi="Courier New" w:cs="Courier New"/>
          <w:b/>
        </w:rPr>
        <w:t xml:space="preserve">Arduino </w:t>
      </w:r>
      <w:r w:rsidR="00F677D7">
        <w:rPr>
          <w:rFonts w:ascii="Courier New" w:eastAsia="Courier New" w:hAnsi="Courier New" w:cs="Courier New"/>
          <w:b/>
        </w:rPr>
        <w:t>:</w:t>
      </w:r>
      <w:proofErr w:type="gramEnd"/>
    </w:p>
    <w:p w:rsidR="00A30591" w:rsidRDefault="00F677D7">
      <w:pPr>
        <w:spacing w:before="40"/>
        <w:ind w:left="2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Unduh</w:t>
      </w:r>
      <w:proofErr w:type="spellEnd"/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Arduino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IDE</w:t>
      </w:r>
    </w:p>
    <w:p w:rsidR="00A30591" w:rsidRDefault="00020C71">
      <w:pPr>
        <w:spacing w:before="32"/>
        <w:ind w:left="580"/>
        <w:rPr>
          <w:rFonts w:ascii="Courier New" w:eastAsia="Courier New" w:hAnsi="Courier New" w:cs="Courier New"/>
        </w:rPr>
      </w:pPr>
      <w:r>
        <w:pict>
          <v:group id="_x0000_s1082" style="position:absolute;left:0;text-align:left;margin-left:91.65pt;margin-top:14.45pt;width:351.45pt;height:182.75pt;z-index:-251664896;mso-position-horizontal-relative:page" coordorigin="1833,289" coordsize="7029,36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1833;top:289;width:7029;height:3656">
              <v:imagedata r:id="rId9" o:title=""/>
            </v:shape>
            <v:shape id="_x0000_s1083" style="position:absolute;left:5929;top:963;width:2075;height:2150" coordorigin="5929,963" coordsize="2075,2150" path="m5929,3113r2075,l8004,963r-2075,l5929,3113xe" filled="f" strokecolor="red" strokeweight="2.25pt">
              <v:path arrowok="t"/>
            </v:shape>
            <w10:wrap anchorx="page"/>
          </v:group>
        </w:pict>
      </w:r>
      <w:proofErr w:type="spellStart"/>
      <w:r w:rsidR="00F677D7">
        <w:rPr>
          <w:rFonts w:ascii="Courier New" w:eastAsia="Courier New" w:hAnsi="Courier New" w:cs="Courier New"/>
        </w:rPr>
        <w:t>Pilih</w:t>
      </w:r>
      <w:proofErr w:type="spellEnd"/>
      <w:r w:rsidR="00F677D7">
        <w:rPr>
          <w:rFonts w:ascii="Courier New" w:eastAsia="Courier New" w:hAnsi="Courier New" w:cs="Courier New"/>
          <w:spacing w:val="-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versi</w:t>
      </w:r>
      <w:proofErr w:type="spellEnd"/>
      <w:r w:rsidR="00F677D7">
        <w:rPr>
          <w:rFonts w:ascii="Courier New" w:eastAsia="Courier New" w:hAnsi="Courier New" w:cs="Courier New"/>
          <w:spacing w:val="-6"/>
        </w:rPr>
        <w:t xml:space="preserve"> </w:t>
      </w:r>
      <w:r w:rsidR="00F677D7">
        <w:rPr>
          <w:rFonts w:ascii="Courier New" w:eastAsia="Courier New" w:hAnsi="Courier New" w:cs="Courier New"/>
        </w:rPr>
        <w:t>windows</w:t>
      </w:r>
      <w:r w:rsidR="00F677D7">
        <w:rPr>
          <w:rFonts w:ascii="Courier New" w:eastAsia="Courier New" w:hAnsi="Courier New" w:cs="Courier New"/>
          <w:spacing w:val="-8"/>
        </w:rPr>
        <w:t xml:space="preserve"> </w:t>
      </w:r>
      <w:r w:rsidR="00F677D7">
        <w:rPr>
          <w:rFonts w:ascii="Courier New" w:eastAsia="Courier New" w:hAnsi="Courier New" w:cs="Courier New"/>
        </w:rPr>
        <w:t>/</w:t>
      </w:r>
      <w:r w:rsidR="00F677D7">
        <w:rPr>
          <w:rFonts w:ascii="Courier New" w:eastAsia="Courier New" w:hAnsi="Courier New" w:cs="Courier New"/>
          <w:spacing w:val="-1"/>
        </w:rPr>
        <w:t xml:space="preserve"> </w:t>
      </w:r>
      <w:r w:rsidR="00F677D7">
        <w:rPr>
          <w:rFonts w:ascii="Courier New" w:eastAsia="Courier New" w:hAnsi="Courier New" w:cs="Courier New"/>
        </w:rPr>
        <w:t>mac</w:t>
      </w:r>
      <w:r w:rsidR="00F677D7">
        <w:rPr>
          <w:rFonts w:ascii="Courier New" w:eastAsia="Courier New" w:hAnsi="Courier New" w:cs="Courier New"/>
          <w:spacing w:val="-4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os</w:t>
      </w:r>
      <w:proofErr w:type="spellEnd"/>
      <w:r w:rsidR="00F677D7">
        <w:rPr>
          <w:rFonts w:ascii="Courier New" w:eastAsia="Courier New" w:hAnsi="Courier New" w:cs="Courier New"/>
          <w:spacing w:val="-2"/>
        </w:rPr>
        <w:t xml:space="preserve"> </w:t>
      </w:r>
      <w:r w:rsidR="00F677D7">
        <w:rPr>
          <w:rFonts w:ascii="Courier New" w:eastAsia="Courier New" w:hAnsi="Courier New" w:cs="Courier New"/>
        </w:rPr>
        <w:t>/</w:t>
      </w:r>
      <w:r w:rsidR="00F677D7">
        <w:rPr>
          <w:rFonts w:ascii="Courier New" w:eastAsia="Courier New" w:hAnsi="Courier New" w:cs="Courier New"/>
          <w:spacing w:val="-1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linux</w:t>
      </w:r>
      <w:proofErr w:type="spellEnd"/>
      <w:r w:rsidR="00F677D7">
        <w:rPr>
          <w:rFonts w:ascii="Courier New" w:eastAsia="Courier New" w:hAnsi="Courier New" w:cs="Courier New"/>
        </w:rPr>
        <w:t>.</w:t>
      </w:r>
    </w:p>
    <w:p w:rsidR="00A30591" w:rsidRDefault="00A30591">
      <w:pPr>
        <w:spacing w:before="6" w:line="180" w:lineRule="exact"/>
        <w:rPr>
          <w:sz w:val="18"/>
          <w:szCs w:val="18"/>
        </w:rPr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F677D7">
      <w:pPr>
        <w:ind w:left="2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Rangkaian</w:t>
      </w:r>
      <w:proofErr w:type="spellEnd"/>
      <w:r>
        <w:rPr>
          <w:rFonts w:ascii="Courier New" w:eastAsia="Courier New" w:hAnsi="Courier New" w:cs="Courier New"/>
          <w:spacing w:val="-11"/>
        </w:rPr>
        <w:t xml:space="preserve"> </w:t>
      </w:r>
      <w:r>
        <w:rPr>
          <w:rFonts w:ascii="Courier New" w:eastAsia="Courier New" w:hAnsi="Courier New" w:cs="Courier New"/>
        </w:rPr>
        <w:t>di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arduino</w:t>
      </w:r>
      <w:proofErr w:type="spellEnd"/>
      <w:r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dan</w:t>
      </w:r>
      <w:proofErr w:type="spellEnd"/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project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board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</w:t>
      </w:r>
      <w:r>
        <w:rPr>
          <w:rFonts w:ascii="Courier New" w:eastAsia="Courier New" w:hAnsi="Courier New" w:cs="Courier New"/>
          <w:spacing w:val="1"/>
        </w:rPr>
        <w:t>u</w:t>
      </w:r>
      <w:r>
        <w:rPr>
          <w:rFonts w:ascii="Courier New" w:eastAsia="Courier New" w:hAnsi="Courier New" w:cs="Courier New"/>
        </w:rPr>
        <w:t>mber</w:t>
      </w:r>
      <w:proofErr w:type="spellEnd"/>
      <w:r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gambar</w:t>
      </w:r>
      <w:proofErr w:type="spellEnd"/>
      <w:r>
        <w:rPr>
          <w:rFonts w:ascii="Courier New" w:eastAsia="Courier New" w:hAnsi="Courier New" w:cs="Courier New"/>
        </w:rPr>
        <w:t>: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google.com).</w:t>
      </w:r>
    </w:p>
    <w:p w:rsidR="00A30591" w:rsidRDefault="00020C71">
      <w:pPr>
        <w:spacing w:before="28"/>
        <w:ind w:left="610"/>
      </w:pPr>
      <w:r>
        <w:pict>
          <v:shape id="_x0000_s1081" type="#_x0000_t75" style="position:absolute;left:0;text-align:left;margin-left:263.4pt;margin-top:1.4pt;width:218.45pt;height:284.35pt;z-index:-251663872;mso-position-horizontal-relative:page">
            <v:imagedata r:id="rId10" o:title=""/>
            <w10:wrap anchorx="page"/>
          </v:shape>
        </w:pict>
      </w:r>
      <w:r>
        <w:pict>
          <v:shape id="_x0000_i1025" type="#_x0000_t75" style="width:157.2pt;height:184.2pt">
            <v:imagedata r:id="rId11" o:title=""/>
          </v:shape>
        </w:pict>
      </w: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before="3" w:line="200" w:lineRule="exact"/>
        <w:sectPr w:rsidR="00A30591">
          <w:type w:val="continuous"/>
          <w:pgSz w:w="12240" w:h="15840"/>
          <w:pgMar w:top="1260" w:right="1140" w:bottom="280" w:left="1220" w:header="720" w:footer="720" w:gutter="0"/>
          <w:cols w:space="720"/>
        </w:sectPr>
      </w:pPr>
    </w:p>
    <w:p w:rsidR="00A30591" w:rsidRDefault="00A30591">
      <w:pPr>
        <w:spacing w:before="7" w:line="220" w:lineRule="exact"/>
        <w:rPr>
          <w:sz w:val="22"/>
          <w:szCs w:val="22"/>
        </w:rPr>
      </w:pPr>
    </w:p>
    <w:p w:rsidR="00A30591" w:rsidRDefault="00F677D7">
      <w:pPr>
        <w:spacing w:before="40"/>
        <w:ind w:left="58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Keterangan</w:t>
      </w:r>
      <w:proofErr w:type="spellEnd"/>
      <w:r>
        <w:rPr>
          <w:rFonts w:ascii="Courier New" w:eastAsia="Courier New" w:hAnsi="Courier New" w:cs="Courier New"/>
        </w:rPr>
        <w:t>:</w:t>
      </w:r>
    </w:p>
    <w:p w:rsidR="00A30591" w:rsidRDefault="00F677D7">
      <w:pPr>
        <w:spacing w:before="35"/>
        <w:ind w:left="5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1.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Pin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di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arduino</w:t>
      </w:r>
      <w:proofErr w:type="spellEnd"/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yang</w:t>
      </w:r>
      <w:r>
        <w:rPr>
          <w:rFonts w:ascii="Courier New" w:eastAsia="Courier New" w:hAnsi="Courier New" w:cs="Courier New"/>
          <w:spacing w:val="-5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digunakan</w:t>
      </w:r>
      <w:proofErr w:type="spellEnd"/>
      <w:r>
        <w:rPr>
          <w:rFonts w:ascii="Courier New" w:eastAsia="Courier New" w:hAnsi="Courier New" w:cs="Courier New"/>
          <w:spacing w:val="-11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nomor</w:t>
      </w:r>
      <w:proofErr w:type="spellEnd"/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13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dan</w:t>
      </w:r>
      <w:proofErr w:type="spellEnd"/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GND</w:t>
      </w:r>
    </w:p>
    <w:p w:rsidR="00A30591" w:rsidRDefault="00F677D7">
      <w:pPr>
        <w:spacing w:before="32"/>
        <w:ind w:left="5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Besaran</w:t>
      </w:r>
      <w:proofErr w:type="spellEnd"/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resistor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330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ohm</w:t>
      </w:r>
    </w:p>
    <w:p w:rsidR="00A30591" w:rsidRDefault="00F677D7">
      <w:pPr>
        <w:spacing w:before="35"/>
        <w:ind w:left="5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3.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LED</w:t>
      </w:r>
    </w:p>
    <w:p w:rsidR="00A30591" w:rsidRDefault="00A30591">
      <w:pPr>
        <w:spacing w:before="14" w:line="280" w:lineRule="exact"/>
        <w:rPr>
          <w:sz w:val="28"/>
          <w:szCs w:val="28"/>
        </w:rPr>
      </w:pPr>
    </w:p>
    <w:p w:rsidR="00A30591" w:rsidRDefault="00F677D7">
      <w:pPr>
        <w:ind w:left="2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Melakukan</w:t>
      </w:r>
      <w:proofErr w:type="spellEnd"/>
      <w:r>
        <w:rPr>
          <w:rFonts w:ascii="Courier New" w:eastAsia="Courier New" w:hAnsi="Courier New" w:cs="Courier New"/>
          <w:spacing w:val="-11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pemrograman</w:t>
      </w:r>
      <w:proofErr w:type="spellEnd"/>
      <w:r>
        <w:rPr>
          <w:rFonts w:ascii="Courier New" w:eastAsia="Courier New" w:hAnsi="Courier New" w:cs="Courier New"/>
          <w:spacing w:val="-13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pertama</w:t>
      </w:r>
      <w:proofErr w:type="spellEnd"/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di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Arduino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IDE</w:t>
      </w:r>
    </w:p>
    <w:p w:rsidR="00A30591" w:rsidRDefault="00020C71">
      <w:pPr>
        <w:spacing w:before="28" w:line="279" w:lineRule="auto"/>
        <w:ind w:left="940" w:right="185" w:hanging="360"/>
        <w:jc w:val="both"/>
        <w:rPr>
          <w:rFonts w:ascii="Courier New" w:eastAsia="Courier New" w:hAnsi="Courier New" w:cs="Courier New"/>
        </w:rPr>
      </w:pPr>
      <w:r>
        <w:pict>
          <v:shape id="_x0000_s1079" type="#_x0000_t75" style="position:absolute;left:0;text-align:left;margin-left:109.5pt;margin-top:40.55pt;width:328.15pt;height:240.6pt;z-index:-251662848;mso-position-horizontal-relative:page">
            <v:imagedata r:id="rId12" o:title=""/>
            <w10:wrap anchorx="page"/>
          </v:shape>
        </w:pict>
      </w:r>
      <w:r w:rsidR="00F677D7">
        <w:rPr>
          <w:rFonts w:ascii="Courier New" w:eastAsia="Courier New" w:hAnsi="Courier New" w:cs="Courier New"/>
        </w:rPr>
        <w:t>a.</w:t>
      </w:r>
      <w:r w:rsidR="00F677D7"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Colokkan</w:t>
      </w:r>
      <w:proofErr w:type="spellEnd"/>
      <w:r w:rsidR="00F677D7">
        <w:rPr>
          <w:rFonts w:ascii="Courier New" w:eastAsia="Courier New" w:hAnsi="Courier New" w:cs="Courier New"/>
          <w:spacing w:val="33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kabel</w:t>
      </w:r>
      <w:proofErr w:type="spellEnd"/>
      <w:r w:rsidR="00F677D7">
        <w:rPr>
          <w:rFonts w:ascii="Courier New" w:eastAsia="Courier New" w:hAnsi="Courier New" w:cs="Courier New"/>
          <w:spacing w:val="37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dari</w:t>
      </w:r>
      <w:proofErr w:type="spellEnd"/>
      <w:r w:rsidR="00F677D7">
        <w:rPr>
          <w:rFonts w:ascii="Courier New" w:eastAsia="Courier New" w:hAnsi="Courier New" w:cs="Courier New"/>
          <w:spacing w:val="38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arduino</w:t>
      </w:r>
      <w:proofErr w:type="spellEnd"/>
      <w:r w:rsidR="00F677D7">
        <w:rPr>
          <w:rFonts w:ascii="Courier New" w:eastAsia="Courier New" w:hAnsi="Courier New" w:cs="Courier New"/>
          <w:spacing w:val="35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ke</w:t>
      </w:r>
      <w:proofErr w:type="spellEnd"/>
      <w:r w:rsidR="00F677D7">
        <w:rPr>
          <w:rFonts w:ascii="Courier New" w:eastAsia="Courier New" w:hAnsi="Courier New" w:cs="Courier New"/>
          <w:spacing w:val="41"/>
        </w:rPr>
        <w:t xml:space="preserve"> </w:t>
      </w:r>
      <w:r w:rsidR="00F677D7">
        <w:rPr>
          <w:rFonts w:ascii="Courier New" w:eastAsia="Courier New" w:hAnsi="Courier New" w:cs="Courier New"/>
        </w:rPr>
        <w:t>USB</w:t>
      </w:r>
      <w:r w:rsidR="00F677D7">
        <w:rPr>
          <w:rFonts w:ascii="Courier New" w:eastAsia="Courier New" w:hAnsi="Courier New" w:cs="Courier New"/>
          <w:spacing w:val="39"/>
        </w:rPr>
        <w:t xml:space="preserve"> </w:t>
      </w:r>
      <w:r w:rsidR="00F677D7">
        <w:rPr>
          <w:rFonts w:ascii="Courier New" w:eastAsia="Courier New" w:hAnsi="Courier New" w:cs="Courier New"/>
        </w:rPr>
        <w:t>di</w:t>
      </w:r>
      <w:r w:rsidR="00F677D7">
        <w:rPr>
          <w:rFonts w:ascii="Courier New" w:eastAsia="Courier New" w:hAnsi="Courier New" w:cs="Courier New"/>
          <w:spacing w:val="44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komputer</w:t>
      </w:r>
      <w:proofErr w:type="spellEnd"/>
      <w:r w:rsidR="00F677D7">
        <w:rPr>
          <w:rFonts w:ascii="Courier New" w:eastAsia="Courier New" w:hAnsi="Courier New" w:cs="Courier New"/>
        </w:rPr>
        <w:t>,</w:t>
      </w:r>
      <w:r w:rsidR="00F677D7">
        <w:rPr>
          <w:rFonts w:ascii="Courier New" w:eastAsia="Courier New" w:hAnsi="Courier New" w:cs="Courier New"/>
          <w:spacing w:val="32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lalu</w:t>
      </w:r>
      <w:proofErr w:type="spellEnd"/>
      <w:r w:rsidR="00F677D7">
        <w:rPr>
          <w:rFonts w:ascii="Courier New" w:eastAsia="Courier New" w:hAnsi="Courier New" w:cs="Courier New"/>
          <w:spacing w:val="38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bu</w:t>
      </w:r>
      <w:r w:rsidR="00F677D7">
        <w:rPr>
          <w:rFonts w:ascii="Courier New" w:eastAsia="Courier New" w:hAnsi="Courier New" w:cs="Courier New"/>
          <w:spacing w:val="3"/>
        </w:rPr>
        <w:t>k</w:t>
      </w:r>
      <w:r w:rsidR="00F677D7">
        <w:rPr>
          <w:rFonts w:ascii="Courier New" w:eastAsia="Courier New" w:hAnsi="Courier New" w:cs="Courier New"/>
        </w:rPr>
        <w:t>a</w:t>
      </w:r>
      <w:proofErr w:type="spellEnd"/>
      <w:r w:rsidR="00F677D7">
        <w:rPr>
          <w:rFonts w:ascii="Courier New" w:eastAsia="Courier New" w:hAnsi="Courier New" w:cs="Courier New"/>
          <w:spacing w:val="42"/>
        </w:rPr>
        <w:t xml:space="preserve"> </w:t>
      </w:r>
      <w:r w:rsidR="00F677D7">
        <w:rPr>
          <w:rFonts w:ascii="Courier New" w:eastAsia="Courier New" w:hAnsi="Courier New" w:cs="Courier New"/>
          <w:b/>
        </w:rPr>
        <w:t>computer</w:t>
      </w:r>
      <w:r w:rsidR="00F677D7">
        <w:rPr>
          <w:rFonts w:ascii="Courier New" w:eastAsia="Courier New" w:hAnsi="Courier New" w:cs="Courier New"/>
          <w:b/>
          <w:spacing w:val="33"/>
        </w:rPr>
        <w:t xml:space="preserve"> </w:t>
      </w:r>
      <w:r w:rsidR="00F677D7">
        <w:rPr>
          <w:rFonts w:ascii="Courier New" w:eastAsia="Courier New" w:hAnsi="Courier New" w:cs="Courier New"/>
          <w:b/>
        </w:rPr>
        <w:t>&gt; d</w:t>
      </w:r>
      <w:r w:rsidR="00F677D7">
        <w:rPr>
          <w:rFonts w:ascii="Courier New" w:eastAsia="Courier New" w:hAnsi="Courier New" w:cs="Courier New"/>
          <w:b/>
          <w:spacing w:val="1"/>
        </w:rPr>
        <w:t>e</w:t>
      </w:r>
      <w:r w:rsidR="00F677D7">
        <w:rPr>
          <w:rFonts w:ascii="Courier New" w:eastAsia="Courier New" w:hAnsi="Courier New" w:cs="Courier New"/>
          <w:b/>
        </w:rPr>
        <w:t>v</w:t>
      </w:r>
      <w:r w:rsidR="00F677D7">
        <w:rPr>
          <w:rFonts w:ascii="Courier New" w:eastAsia="Courier New" w:hAnsi="Courier New" w:cs="Courier New"/>
          <w:b/>
          <w:spacing w:val="1"/>
        </w:rPr>
        <w:t>i</w:t>
      </w:r>
      <w:r w:rsidR="00F677D7">
        <w:rPr>
          <w:rFonts w:ascii="Courier New" w:eastAsia="Courier New" w:hAnsi="Courier New" w:cs="Courier New"/>
          <w:b/>
        </w:rPr>
        <w:t>ce</w:t>
      </w:r>
      <w:r w:rsidR="00F677D7">
        <w:rPr>
          <w:rFonts w:ascii="Courier New" w:eastAsia="Courier New" w:hAnsi="Courier New" w:cs="Courier New"/>
          <w:b/>
          <w:spacing w:val="18"/>
        </w:rPr>
        <w:t xml:space="preserve"> </w:t>
      </w:r>
      <w:r w:rsidR="00F677D7">
        <w:rPr>
          <w:rFonts w:ascii="Courier New" w:eastAsia="Courier New" w:hAnsi="Courier New" w:cs="Courier New"/>
          <w:b/>
        </w:rPr>
        <w:t>m</w:t>
      </w:r>
      <w:r w:rsidR="00F677D7">
        <w:rPr>
          <w:rFonts w:ascii="Courier New" w:eastAsia="Courier New" w:hAnsi="Courier New" w:cs="Courier New"/>
          <w:b/>
          <w:spacing w:val="1"/>
        </w:rPr>
        <w:t>a</w:t>
      </w:r>
      <w:r w:rsidR="00F677D7">
        <w:rPr>
          <w:rFonts w:ascii="Courier New" w:eastAsia="Courier New" w:hAnsi="Courier New" w:cs="Courier New"/>
          <w:b/>
        </w:rPr>
        <w:t>n</w:t>
      </w:r>
      <w:r w:rsidR="00F677D7">
        <w:rPr>
          <w:rFonts w:ascii="Courier New" w:eastAsia="Courier New" w:hAnsi="Courier New" w:cs="Courier New"/>
          <w:b/>
          <w:spacing w:val="1"/>
        </w:rPr>
        <w:t>a</w:t>
      </w:r>
      <w:r w:rsidR="00F677D7">
        <w:rPr>
          <w:rFonts w:ascii="Courier New" w:eastAsia="Courier New" w:hAnsi="Courier New" w:cs="Courier New"/>
          <w:b/>
        </w:rPr>
        <w:t>g</w:t>
      </w:r>
      <w:r w:rsidR="00F677D7">
        <w:rPr>
          <w:rFonts w:ascii="Courier New" w:eastAsia="Courier New" w:hAnsi="Courier New" w:cs="Courier New"/>
          <w:b/>
          <w:spacing w:val="1"/>
        </w:rPr>
        <w:t>e</w:t>
      </w:r>
      <w:r w:rsidR="00F677D7">
        <w:rPr>
          <w:rFonts w:ascii="Courier New" w:eastAsia="Courier New" w:hAnsi="Courier New" w:cs="Courier New"/>
          <w:b/>
        </w:rPr>
        <w:t>r</w:t>
      </w:r>
      <w:r w:rsidR="00F677D7">
        <w:rPr>
          <w:rFonts w:ascii="Courier New" w:eastAsia="Courier New" w:hAnsi="Courier New" w:cs="Courier New"/>
          <w:b/>
          <w:spacing w:val="19"/>
        </w:rPr>
        <w:t xml:space="preserve"> </w:t>
      </w:r>
      <w:r w:rsidR="00F677D7">
        <w:rPr>
          <w:rFonts w:ascii="Courier New" w:eastAsia="Courier New" w:hAnsi="Courier New" w:cs="Courier New"/>
        </w:rPr>
        <w:t>(</w:t>
      </w:r>
      <w:r w:rsidR="00F677D7">
        <w:rPr>
          <w:rFonts w:ascii="Courier New" w:eastAsia="Courier New" w:hAnsi="Courier New" w:cs="Courier New"/>
          <w:b/>
        </w:rPr>
        <w:t>C</w:t>
      </w:r>
      <w:r w:rsidR="00F677D7">
        <w:rPr>
          <w:rFonts w:ascii="Courier New" w:eastAsia="Courier New" w:hAnsi="Courier New" w:cs="Courier New"/>
          <w:b/>
          <w:spacing w:val="1"/>
        </w:rPr>
        <w:t>o</w:t>
      </w:r>
      <w:r w:rsidR="00F677D7">
        <w:rPr>
          <w:rFonts w:ascii="Courier New" w:eastAsia="Courier New" w:hAnsi="Courier New" w:cs="Courier New"/>
          <w:b/>
          <w:spacing w:val="-2"/>
        </w:rPr>
        <w:t>n</w:t>
      </w:r>
      <w:r w:rsidR="00F677D7">
        <w:rPr>
          <w:rFonts w:ascii="Courier New" w:eastAsia="Courier New" w:hAnsi="Courier New" w:cs="Courier New"/>
          <w:b/>
        </w:rPr>
        <w:t>t</w:t>
      </w:r>
      <w:r w:rsidR="00F677D7">
        <w:rPr>
          <w:rFonts w:ascii="Courier New" w:eastAsia="Courier New" w:hAnsi="Courier New" w:cs="Courier New"/>
          <w:b/>
          <w:spacing w:val="1"/>
        </w:rPr>
        <w:t>r</w:t>
      </w:r>
      <w:r w:rsidR="00F677D7">
        <w:rPr>
          <w:rFonts w:ascii="Courier New" w:eastAsia="Courier New" w:hAnsi="Courier New" w:cs="Courier New"/>
          <w:b/>
        </w:rPr>
        <w:t>ol</w:t>
      </w:r>
      <w:r w:rsidR="00F677D7">
        <w:rPr>
          <w:rFonts w:ascii="Courier New" w:eastAsia="Courier New" w:hAnsi="Courier New" w:cs="Courier New"/>
          <w:b/>
          <w:spacing w:val="16"/>
        </w:rPr>
        <w:t xml:space="preserve"> </w:t>
      </w:r>
      <w:r w:rsidR="00F677D7">
        <w:rPr>
          <w:rFonts w:ascii="Courier New" w:eastAsia="Courier New" w:hAnsi="Courier New" w:cs="Courier New"/>
          <w:b/>
        </w:rPr>
        <w:t>P</w:t>
      </w:r>
      <w:r w:rsidR="00F677D7">
        <w:rPr>
          <w:rFonts w:ascii="Courier New" w:eastAsia="Courier New" w:hAnsi="Courier New" w:cs="Courier New"/>
          <w:b/>
          <w:spacing w:val="1"/>
        </w:rPr>
        <w:t>a</w:t>
      </w:r>
      <w:r w:rsidR="00F677D7">
        <w:rPr>
          <w:rFonts w:ascii="Courier New" w:eastAsia="Courier New" w:hAnsi="Courier New" w:cs="Courier New"/>
          <w:b/>
        </w:rPr>
        <w:t>n</w:t>
      </w:r>
      <w:r w:rsidR="00F677D7">
        <w:rPr>
          <w:rFonts w:ascii="Courier New" w:eastAsia="Courier New" w:hAnsi="Courier New" w:cs="Courier New"/>
          <w:b/>
          <w:spacing w:val="1"/>
        </w:rPr>
        <w:t>el</w:t>
      </w:r>
      <w:r w:rsidR="00F677D7">
        <w:rPr>
          <w:rFonts w:ascii="Courier New" w:eastAsia="Courier New" w:hAnsi="Courier New" w:cs="Courier New"/>
          <w:b/>
        </w:rPr>
        <w:t>\S</w:t>
      </w:r>
      <w:r w:rsidR="00F677D7">
        <w:rPr>
          <w:rFonts w:ascii="Courier New" w:eastAsia="Courier New" w:hAnsi="Courier New" w:cs="Courier New"/>
          <w:b/>
          <w:spacing w:val="1"/>
        </w:rPr>
        <w:t>y</w:t>
      </w:r>
      <w:r w:rsidR="00F677D7">
        <w:rPr>
          <w:rFonts w:ascii="Courier New" w:eastAsia="Courier New" w:hAnsi="Courier New" w:cs="Courier New"/>
          <w:b/>
        </w:rPr>
        <w:t>s</w:t>
      </w:r>
      <w:r w:rsidR="00F677D7">
        <w:rPr>
          <w:rFonts w:ascii="Courier New" w:eastAsia="Courier New" w:hAnsi="Courier New" w:cs="Courier New"/>
          <w:b/>
          <w:spacing w:val="1"/>
        </w:rPr>
        <w:t>t</w:t>
      </w:r>
      <w:r w:rsidR="00F677D7">
        <w:rPr>
          <w:rFonts w:ascii="Courier New" w:eastAsia="Courier New" w:hAnsi="Courier New" w:cs="Courier New"/>
          <w:b/>
        </w:rPr>
        <w:t>em</w:t>
      </w:r>
      <w:r w:rsidR="00F677D7">
        <w:rPr>
          <w:rFonts w:ascii="Courier New" w:eastAsia="Courier New" w:hAnsi="Courier New" w:cs="Courier New"/>
          <w:b/>
          <w:spacing w:val="11"/>
        </w:rPr>
        <w:t xml:space="preserve"> </w:t>
      </w:r>
      <w:r w:rsidR="00F677D7">
        <w:rPr>
          <w:rFonts w:ascii="Courier New" w:eastAsia="Courier New" w:hAnsi="Courier New" w:cs="Courier New"/>
          <w:b/>
          <w:spacing w:val="-2"/>
        </w:rPr>
        <w:t>a</w:t>
      </w:r>
      <w:r w:rsidR="00F677D7">
        <w:rPr>
          <w:rFonts w:ascii="Courier New" w:eastAsia="Courier New" w:hAnsi="Courier New" w:cs="Courier New"/>
          <w:b/>
        </w:rPr>
        <w:t>nd</w:t>
      </w:r>
      <w:r w:rsidR="00F677D7">
        <w:rPr>
          <w:rFonts w:ascii="Courier New" w:eastAsia="Courier New" w:hAnsi="Courier New" w:cs="Courier New"/>
          <w:b/>
          <w:spacing w:val="22"/>
        </w:rPr>
        <w:t xml:space="preserve"> </w:t>
      </w:r>
      <w:r w:rsidR="00F677D7">
        <w:rPr>
          <w:rFonts w:ascii="Courier New" w:eastAsia="Courier New" w:hAnsi="Courier New" w:cs="Courier New"/>
          <w:b/>
        </w:rPr>
        <w:t>S</w:t>
      </w:r>
      <w:r w:rsidR="00F677D7">
        <w:rPr>
          <w:rFonts w:ascii="Courier New" w:eastAsia="Courier New" w:hAnsi="Courier New" w:cs="Courier New"/>
          <w:b/>
          <w:spacing w:val="1"/>
        </w:rPr>
        <w:t>e</w:t>
      </w:r>
      <w:r w:rsidR="00F677D7">
        <w:rPr>
          <w:rFonts w:ascii="Courier New" w:eastAsia="Courier New" w:hAnsi="Courier New" w:cs="Courier New"/>
          <w:b/>
        </w:rPr>
        <w:t>c</w:t>
      </w:r>
      <w:r w:rsidR="00F677D7">
        <w:rPr>
          <w:rFonts w:ascii="Courier New" w:eastAsia="Courier New" w:hAnsi="Courier New" w:cs="Courier New"/>
          <w:b/>
          <w:spacing w:val="1"/>
        </w:rPr>
        <w:t>u</w:t>
      </w:r>
      <w:r w:rsidR="00F677D7">
        <w:rPr>
          <w:rFonts w:ascii="Courier New" w:eastAsia="Courier New" w:hAnsi="Courier New" w:cs="Courier New"/>
          <w:b/>
        </w:rPr>
        <w:t>r</w:t>
      </w:r>
      <w:r w:rsidR="00F677D7">
        <w:rPr>
          <w:rFonts w:ascii="Courier New" w:eastAsia="Courier New" w:hAnsi="Courier New" w:cs="Courier New"/>
          <w:b/>
          <w:spacing w:val="1"/>
        </w:rPr>
        <w:t>i</w:t>
      </w:r>
      <w:r w:rsidR="00F677D7">
        <w:rPr>
          <w:rFonts w:ascii="Courier New" w:eastAsia="Courier New" w:hAnsi="Courier New" w:cs="Courier New"/>
          <w:b/>
        </w:rPr>
        <w:t>t</w:t>
      </w:r>
      <w:r w:rsidR="00F677D7">
        <w:rPr>
          <w:rFonts w:ascii="Courier New" w:eastAsia="Courier New" w:hAnsi="Courier New" w:cs="Courier New"/>
          <w:b/>
          <w:spacing w:val="3"/>
        </w:rPr>
        <w:t>y</w:t>
      </w:r>
      <w:r w:rsidR="00F677D7">
        <w:rPr>
          <w:rFonts w:ascii="Courier New" w:eastAsia="Courier New" w:hAnsi="Courier New" w:cs="Courier New"/>
          <w:b/>
        </w:rPr>
        <w:t>\System</w:t>
      </w:r>
      <w:proofErr w:type="gramStart"/>
      <w:r w:rsidR="00F677D7">
        <w:rPr>
          <w:rFonts w:ascii="Courier New" w:eastAsia="Courier New" w:hAnsi="Courier New" w:cs="Courier New"/>
        </w:rPr>
        <w:t>)</w:t>
      </w:r>
      <w:proofErr w:type="spellStart"/>
      <w:r w:rsidR="00F677D7">
        <w:rPr>
          <w:rFonts w:ascii="Courier New" w:eastAsia="Courier New" w:hAnsi="Courier New" w:cs="Courier New"/>
          <w:spacing w:val="1"/>
        </w:rPr>
        <w:t>u</w:t>
      </w:r>
      <w:r w:rsidR="00F677D7">
        <w:rPr>
          <w:rFonts w:ascii="Courier New" w:eastAsia="Courier New" w:hAnsi="Courier New" w:cs="Courier New"/>
        </w:rPr>
        <w:t>n</w:t>
      </w:r>
      <w:r w:rsidR="00F677D7">
        <w:rPr>
          <w:rFonts w:ascii="Courier New" w:eastAsia="Courier New" w:hAnsi="Courier New" w:cs="Courier New"/>
          <w:spacing w:val="1"/>
        </w:rPr>
        <w:t>t</w:t>
      </w:r>
      <w:r w:rsidR="00F677D7">
        <w:rPr>
          <w:rFonts w:ascii="Courier New" w:eastAsia="Courier New" w:hAnsi="Courier New" w:cs="Courier New"/>
        </w:rPr>
        <w:t>uk</w:t>
      </w:r>
      <w:proofErr w:type="spellEnd"/>
      <w:proofErr w:type="gramEnd"/>
      <w:r w:rsidR="00F677D7">
        <w:rPr>
          <w:rFonts w:ascii="Courier New" w:eastAsia="Courier New" w:hAnsi="Courier New" w:cs="Courier New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</w:t>
      </w:r>
      <w:r w:rsidR="00F677D7">
        <w:rPr>
          <w:rFonts w:ascii="Courier New" w:eastAsia="Courier New" w:hAnsi="Courier New" w:cs="Courier New"/>
          <w:spacing w:val="1"/>
        </w:rPr>
        <w:t>e</w:t>
      </w:r>
      <w:r w:rsidR="00F677D7">
        <w:rPr>
          <w:rFonts w:ascii="Courier New" w:eastAsia="Courier New" w:hAnsi="Courier New" w:cs="Courier New"/>
        </w:rPr>
        <w:t>l</w:t>
      </w:r>
      <w:r w:rsidR="00F677D7">
        <w:rPr>
          <w:rFonts w:ascii="Courier New" w:eastAsia="Courier New" w:hAnsi="Courier New" w:cs="Courier New"/>
          <w:spacing w:val="1"/>
        </w:rPr>
        <w:t>i</w:t>
      </w:r>
      <w:r w:rsidR="00F677D7">
        <w:rPr>
          <w:rFonts w:ascii="Courier New" w:eastAsia="Courier New" w:hAnsi="Courier New" w:cs="Courier New"/>
        </w:rPr>
        <w:t>h</w:t>
      </w:r>
      <w:r w:rsidR="00F677D7">
        <w:rPr>
          <w:rFonts w:ascii="Courier New" w:eastAsia="Courier New" w:hAnsi="Courier New" w:cs="Courier New"/>
          <w:spacing w:val="1"/>
        </w:rPr>
        <w:t>a</w:t>
      </w:r>
      <w:r w:rsidR="00F677D7">
        <w:rPr>
          <w:rFonts w:ascii="Courier New" w:eastAsia="Courier New" w:hAnsi="Courier New" w:cs="Courier New"/>
        </w:rPr>
        <w:t>t</w:t>
      </w:r>
      <w:proofErr w:type="spellEnd"/>
      <w:r w:rsidR="00F677D7">
        <w:rPr>
          <w:rFonts w:ascii="Courier New" w:eastAsia="Courier New" w:hAnsi="Courier New" w:cs="Courier New"/>
        </w:rPr>
        <w:t xml:space="preserve"> port</w:t>
      </w:r>
      <w:r w:rsidR="00F677D7">
        <w:rPr>
          <w:rFonts w:ascii="Courier New" w:eastAsia="Courier New" w:hAnsi="Courier New" w:cs="Courier New"/>
          <w:spacing w:val="-5"/>
        </w:rPr>
        <w:t xml:space="preserve"> </w:t>
      </w:r>
      <w:r w:rsidR="00F677D7">
        <w:rPr>
          <w:rFonts w:ascii="Courier New" w:eastAsia="Courier New" w:hAnsi="Courier New" w:cs="Courier New"/>
        </w:rPr>
        <w:t>yang</w:t>
      </w:r>
      <w:r w:rsidR="00F677D7">
        <w:rPr>
          <w:rFonts w:ascii="Courier New" w:eastAsia="Courier New" w:hAnsi="Courier New" w:cs="Courier New"/>
          <w:spacing w:val="-5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digunakan</w:t>
      </w:r>
      <w:proofErr w:type="spellEnd"/>
      <w:r w:rsidR="00F677D7">
        <w:rPr>
          <w:rFonts w:ascii="Courier New" w:eastAsia="Courier New" w:hAnsi="Courier New" w:cs="Courier New"/>
        </w:rPr>
        <w:t>.</w:t>
      </w: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before="16" w:line="280" w:lineRule="exact"/>
        <w:rPr>
          <w:sz w:val="28"/>
          <w:szCs w:val="28"/>
        </w:rPr>
      </w:pPr>
    </w:p>
    <w:p w:rsidR="00A30591" w:rsidRDefault="00F677D7">
      <w:pPr>
        <w:ind w:left="58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b</w:t>
      </w:r>
      <w:proofErr w:type="gramEnd"/>
      <w:r>
        <w:rPr>
          <w:rFonts w:ascii="Courier New" w:eastAsia="Courier New" w:hAnsi="Courier New" w:cs="Courier New"/>
        </w:rPr>
        <w:t>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Buka</w:t>
      </w:r>
      <w:proofErr w:type="spellEnd"/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Arduino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IDE</w:t>
      </w:r>
    </w:p>
    <w:p w:rsidR="00A30591" w:rsidRDefault="00020C71">
      <w:pPr>
        <w:spacing w:before="30"/>
        <w:ind w:left="970"/>
        <w:sectPr w:rsidR="00A30591">
          <w:pgSz w:w="12240" w:h="15840"/>
          <w:pgMar w:top="1260" w:right="1220" w:bottom="280" w:left="1220" w:header="714" w:footer="988" w:gutter="0"/>
          <w:cols w:space="720"/>
        </w:sectPr>
      </w:pPr>
      <w:r>
        <w:pict>
          <v:shape id="_x0000_i1026" type="#_x0000_t75" style="width:204pt;height:249pt">
            <v:imagedata r:id="rId13" o:title=""/>
          </v:shape>
        </w:pict>
      </w:r>
    </w:p>
    <w:p w:rsidR="00A30591" w:rsidRDefault="00A30591">
      <w:pPr>
        <w:spacing w:before="7" w:line="220" w:lineRule="exact"/>
        <w:rPr>
          <w:sz w:val="22"/>
          <w:szCs w:val="22"/>
        </w:rPr>
      </w:pPr>
    </w:p>
    <w:p w:rsidR="00A30591" w:rsidRDefault="00020C71">
      <w:pPr>
        <w:spacing w:before="40" w:line="551" w:lineRule="auto"/>
        <w:ind w:left="1480" w:right="2585" w:hanging="900"/>
        <w:rPr>
          <w:rFonts w:ascii="Courier New" w:eastAsia="Courier New" w:hAnsi="Courier New" w:cs="Courier New"/>
        </w:rPr>
      </w:pPr>
      <w:r>
        <w:pict>
          <v:group id="_x0000_s1076" style="position:absolute;left:0;text-align:left;margin-left:111.25pt;margin-top:19.3pt;width:430.15pt;height:207.6pt;z-index:-251660800;mso-position-horizontal-relative:page" coordorigin="2225,386" coordsize="8603,4152">
            <v:shape id="_x0000_s1077" style="position:absolute;left:2225;top:386;width:8603;height:4152" coordorigin="2225,386" coordsize="8603,4152" path="m2225,4538r8603,l10828,386r-8603,l2225,4538xe" filled="f">
              <v:path arrowok="t"/>
            </v:shape>
            <w10:wrap anchorx="page"/>
          </v:group>
        </w:pict>
      </w:r>
      <w:r w:rsidR="00F677D7">
        <w:rPr>
          <w:rFonts w:ascii="Courier New" w:eastAsia="Courier New" w:hAnsi="Courier New" w:cs="Courier New"/>
        </w:rPr>
        <w:t>c.</w:t>
      </w:r>
      <w:r w:rsidR="00F677D7"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Tuliskan</w:t>
      </w:r>
      <w:proofErr w:type="spellEnd"/>
      <w:r w:rsidR="00F677D7">
        <w:rPr>
          <w:rFonts w:ascii="Courier New" w:eastAsia="Courier New" w:hAnsi="Courier New" w:cs="Courier New"/>
          <w:spacing w:val="-10"/>
        </w:rPr>
        <w:t xml:space="preserve"> </w:t>
      </w:r>
      <w:r w:rsidR="00F677D7">
        <w:rPr>
          <w:rFonts w:ascii="Courier New" w:eastAsia="Courier New" w:hAnsi="Courier New" w:cs="Courier New"/>
        </w:rPr>
        <w:t>program</w:t>
      </w:r>
      <w:r w:rsidR="00F677D7"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untuk</w:t>
      </w:r>
      <w:proofErr w:type="spellEnd"/>
      <w:r w:rsidR="00F677D7">
        <w:rPr>
          <w:rFonts w:ascii="Courier New" w:eastAsia="Courier New" w:hAnsi="Courier New" w:cs="Courier New"/>
          <w:spacing w:val="-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membuat</w:t>
      </w:r>
      <w:proofErr w:type="spellEnd"/>
      <w:r w:rsidR="00F677D7">
        <w:rPr>
          <w:rFonts w:ascii="Courier New" w:eastAsia="Courier New" w:hAnsi="Courier New" w:cs="Courier New"/>
          <w:spacing w:val="-8"/>
        </w:rPr>
        <w:t xml:space="preserve"> </w:t>
      </w:r>
      <w:r w:rsidR="00F677D7">
        <w:rPr>
          <w:rFonts w:ascii="Courier New" w:eastAsia="Courier New" w:hAnsi="Courier New" w:cs="Courier New"/>
        </w:rPr>
        <w:t>LED</w:t>
      </w:r>
      <w:r w:rsidR="00F677D7">
        <w:rPr>
          <w:rFonts w:ascii="Courier New" w:eastAsia="Courier New" w:hAnsi="Courier New" w:cs="Courier New"/>
          <w:spacing w:val="-4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menjadi</w:t>
      </w:r>
      <w:proofErr w:type="spellEnd"/>
      <w:r w:rsidR="00F677D7"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berkedip</w:t>
      </w:r>
      <w:proofErr w:type="spellEnd"/>
      <w:r w:rsidR="00F677D7">
        <w:rPr>
          <w:rFonts w:ascii="Courier New" w:eastAsia="Courier New" w:hAnsi="Courier New" w:cs="Courier New"/>
        </w:rPr>
        <w:t xml:space="preserve">. </w:t>
      </w:r>
      <w:proofErr w:type="spellStart"/>
      <w:proofErr w:type="gramStart"/>
      <w:r w:rsidR="00F677D7">
        <w:rPr>
          <w:rFonts w:ascii="Courier New" w:eastAsia="Courier New" w:hAnsi="Courier New" w:cs="Courier New"/>
        </w:rPr>
        <w:t>const</w:t>
      </w:r>
      <w:proofErr w:type="spellEnd"/>
      <w:proofErr w:type="gramEnd"/>
      <w:r w:rsidR="00F677D7">
        <w:rPr>
          <w:rFonts w:ascii="Courier New" w:eastAsia="Courier New" w:hAnsi="Courier New" w:cs="Courier New"/>
          <w:spacing w:val="-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int</w:t>
      </w:r>
      <w:proofErr w:type="spellEnd"/>
      <w:r w:rsidR="00F677D7">
        <w:rPr>
          <w:rFonts w:ascii="Courier New" w:eastAsia="Courier New" w:hAnsi="Courier New" w:cs="Courier New"/>
          <w:spacing w:val="-4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pinn</w:t>
      </w:r>
      <w:proofErr w:type="spellEnd"/>
      <w:r w:rsidR="00F677D7">
        <w:rPr>
          <w:rFonts w:ascii="Courier New" w:eastAsia="Courier New" w:hAnsi="Courier New" w:cs="Courier New"/>
        </w:rPr>
        <w:t>=12;</w:t>
      </w:r>
    </w:p>
    <w:p w:rsidR="00A30591" w:rsidRDefault="00F677D7">
      <w:pPr>
        <w:ind w:left="148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void</w:t>
      </w:r>
      <w:proofErr w:type="gramEnd"/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setup()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{</w:t>
      </w:r>
    </w:p>
    <w:p w:rsidR="00A30591" w:rsidRDefault="00F677D7">
      <w:pPr>
        <w:spacing w:before="35"/>
        <w:ind w:left="1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put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your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setup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code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here,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to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run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once:</w:t>
      </w:r>
    </w:p>
    <w:p w:rsidR="00A30591" w:rsidRDefault="00F677D7">
      <w:pPr>
        <w:spacing w:before="32" w:line="200" w:lineRule="exact"/>
        <w:ind w:left="172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position w:val="1"/>
        </w:rPr>
        <w:t>pinMode</w:t>
      </w:r>
      <w:proofErr w:type="spellEnd"/>
      <w:r>
        <w:rPr>
          <w:rFonts w:ascii="Courier New" w:eastAsia="Courier New" w:hAnsi="Courier New" w:cs="Courier New"/>
          <w:position w:val="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position w:val="1"/>
        </w:rPr>
        <w:t>pinn,OUTPUT</w:t>
      </w:r>
      <w:proofErr w:type="spellEnd"/>
      <w:r>
        <w:rPr>
          <w:rFonts w:ascii="Courier New" w:eastAsia="Courier New" w:hAnsi="Courier New" w:cs="Courier New"/>
          <w:position w:val="1"/>
        </w:rPr>
        <w:t>);</w:t>
      </w:r>
    </w:p>
    <w:p w:rsidR="00A30591" w:rsidRDefault="00F677D7">
      <w:pPr>
        <w:spacing w:before="42"/>
        <w:ind w:left="1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A30591" w:rsidRDefault="00A30591">
      <w:pPr>
        <w:spacing w:before="14" w:line="280" w:lineRule="exact"/>
        <w:rPr>
          <w:sz w:val="28"/>
          <w:szCs w:val="28"/>
        </w:rPr>
      </w:pPr>
    </w:p>
    <w:p w:rsidR="00A30591" w:rsidRDefault="00F677D7">
      <w:pPr>
        <w:ind w:left="148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void</w:t>
      </w:r>
      <w:proofErr w:type="gramEnd"/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loop()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{</w:t>
      </w:r>
    </w:p>
    <w:p w:rsidR="00A30591" w:rsidRDefault="00F677D7">
      <w:pPr>
        <w:spacing w:before="35"/>
        <w:ind w:left="1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//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put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your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main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code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here,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to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run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repeatedly:</w:t>
      </w:r>
    </w:p>
    <w:p w:rsidR="00A30591" w:rsidRDefault="00F677D7">
      <w:pPr>
        <w:spacing w:before="32"/>
        <w:ind w:left="172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digitalWrite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pinn,HIGH</w:t>
      </w:r>
      <w:proofErr w:type="spellEnd"/>
      <w:r>
        <w:rPr>
          <w:rFonts w:ascii="Courier New" w:eastAsia="Courier New" w:hAnsi="Courier New" w:cs="Courier New"/>
        </w:rPr>
        <w:t>);</w:t>
      </w:r>
    </w:p>
    <w:p w:rsidR="00A30591" w:rsidRDefault="00F677D7">
      <w:pPr>
        <w:spacing w:before="35" w:line="200" w:lineRule="exact"/>
        <w:ind w:left="172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position w:val="1"/>
        </w:rPr>
        <w:t>delay(</w:t>
      </w:r>
      <w:proofErr w:type="gramEnd"/>
      <w:r>
        <w:rPr>
          <w:rFonts w:ascii="Courier New" w:eastAsia="Courier New" w:hAnsi="Courier New" w:cs="Courier New"/>
          <w:position w:val="1"/>
        </w:rPr>
        <w:t>1000);</w:t>
      </w:r>
    </w:p>
    <w:p w:rsidR="00A30591" w:rsidRDefault="00A30591">
      <w:pPr>
        <w:spacing w:before="2" w:line="260" w:lineRule="exact"/>
        <w:rPr>
          <w:sz w:val="26"/>
          <w:szCs w:val="26"/>
        </w:rPr>
      </w:pPr>
    </w:p>
    <w:p w:rsidR="00A30591" w:rsidRDefault="00F677D7">
      <w:pPr>
        <w:spacing w:before="40"/>
        <w:ind w:left="172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digitalWrite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pinn,LOW</w:t>
      </w:r>
      <w:proofErr w:type="spellEnd"/>
      <w:r>
        <w:rPr>
          <w:rFonts w:ascii="Courier New" w:eastAsia="Courier New" w:hAnsi="Courier New" w:cs="Courier New"/>
        </w:rPr>
        <w:t>);</w:t>
      </w:r>
    </w:p>
    <w:p w:rsidR="00A30591" w:rsidRDefault="00F677D7">
      <w:pPr>
        <w:spacing w:before="32"/>
        <w:ind w:left="172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delay(</w:t>
      </w:r>
      <w:proofErr w:type="gramEnd"/>
      <w:r>
        <w:rPr>
          <w:rFonts w:ascii="Courier New" w:eastAsia="Courier New" w:hAnsi="Courier New" w:cs="Courier New"/>
        </w:rPr>
        <w:t>1000);</w:t>
      </w:r>
    </w:p>
    <w:p w:rsidR="00A30591" w:rsidRDefault="00F677D7">
      <w:pPr>
        <w:spacing w:before="35" w:line="200" w:lineRule="exact"/>
        <w:ind w:left="1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}</w:t>
      </w:r>
    </w:p>
    <w:p w:rsidR="00A30591" w:rsidRDefault="00A30591">
      <w:pPr>
        <w:spacing w:before="2" w:line="260" w:lineRule="exact"/>
        <w:rPr>
          <w:sz w:val="26"/>
          <w:szCs w:val="26"/>
        </w:rPr>
      </w:pPr>
    </w:p>
    <w:p w:rsidR="00A30591" w:rsidRDefault="00F677D7">
      <w:pPr>
        <w:spacing w:before="40"/>
        <w:ind w:left="94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Keterangan</w:t>
      </w:r>
      <w:proofErr w:type="spellEnd"/>
      <w:r>
        <w:rPr>
          <w:rFonts w:ascii="Courier New" w:eastAsia="Courier New" w:hAnsi="Courier New" w:cs="Courier New"/>
        </w:rPr>
        <w:t>:</w:t>
      </w:r>
    </w:p>
    <w:p w:rsidR="00A30591" w:rsidRDefault="00F677D7">
      <w:pPr>
        <w:tabs>
          <w:tab w:val="left" w:pos="2980"/>
        </w:tabs>
        <w:spacing w:before="30" w:line="278" w:lineRule="auto"/>
        <w:ind w:left="1300" w:right="185" w:hanging="36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C</w:t>
      </w:r>
      <w:r>
        <w:rPr>
          <w:rFonts w:ascii="Courier New" w:eastAsia="Courier New" w:hAnsi="Courier New" w:cs="Courier New"/>
          <w:b/>
          <w:spacing w:val="1"/>
        </w:rPr>
        <w:t>a</w:t>
      </w:r>
      <w:r>
        <w:rPr>
          <w:rFonts w:ascii="Courier New" w:eastAsia="Courier New" w:hAnsi="Courier New" w:cs="Courier New"/>
          <w:b/>
        </w:rPr>
        <w:t xml:space="preserve">se </w:t>
      </w:r>
      <w:r>
        <w:rPr>
          <w:rFonts w:ascii="Courier New" w:eastAsia="Courier New" w:hAnsi="Courier New" w:cs="Courier New"/>
          <w:b/>
          <w:spacing w:val="56"/>
        </w:rPr>
        <w:t xml:space="preserve"> </w:t>
      </w:r>
      <w:r>
        <w:rPr>
          <w:rFonts w:ascii="Courier New" w:eastAsia="Courier New" w:hAnsi="Courier New" w:cs="Courier New"/>
          <w:b/>
        </w:rPr>
        <w:t>s</w:t>
      </w:r>
      <w:r>
        <w:rPr>
          <w:rFonts w:ascii="Courier New" w:eastAsia="Courier New" w:hAnsi="Courier New" w:cs="Courier New"/>
          <w:b/>
          <w:spacing w:val="1"/>
        </w:rPr>
        <w:t>e</w:t>
      </w:r>
      <w:r>
        <w:rPr>
          <w:rFonts w:ascii="Courier New" w:eastAsia="Courier New" w:hAnsi="Courier New" w:cs="Courier New"/>
          <w:b/>
        </w:rPr>
        <w:t>n</w:t>
      </w:r>
      <w:r>
        <w:rPr>
          <w:rFonts w:ascii="Courier New" w:eastAsia="Courier New" w:hAnsi="Courier New" w:cs="Courier New"/>
          <w:b/>
          <w:spacing w:val="1"/>
        </w:rPr>
        <w:t>s</w:t>
      </w:r>
      <w:r>
        <w:rPr>
          <w:rFonts w:ascii="Courier New" w:eastAsia="Courier New" w:hAnsi="Courier New" w:cs="Courier New"/>
          <w:b/>
        </w:rPr>
        <w:t>i</w:t>
      </w:r>
      <w:r>
        <w:rPr>
          <w:rFonts w:ascii="Courier New" w:eastAsia="Courier New" w:hAnsi="Courier New" w:cs="Courier New"/>
          <w:b/>
          <w:spacing w:val="1"/>
        </w:rPr>
        <w:t>t</w:t>
      </w:r>
      <w:r>
        <w:rPr>
          <w:rFonts w:ascii="Courier New" w:eastAsia="Courier New" w:hAnsi="Courier New" w:cs="Courier New"/>
          <w:b/>
        </w:rPr>
        <w:t>i</w:t>
      </w:r>
      <w:r>
        <w:rPr>
          <w:rFonts w:ascii="Courier New" w:eastAsia="Courier New" w:hAnsi="Courier New" w:cs="Courier New"/>
          <w:b/>
          <w:spacing w:val="1"/>
        </w:rPr>
        <w:t>v</w:t>
      </w:r>
      <w:r>
        <w:rPr>
          <w:rFonts w:ascii="Courier New" w:eastAsia="Courier New" w:hAnsi="Courier New" w:cs="Courier New"/>
          <w:b/>
        </w:rPr>
        <w:t>e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  <w:spacing w:val="51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artinya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spacing w:val="5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huruf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spacing w:val="54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kecil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spacing w:val="54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dan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spacing w:val="56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huruf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spacing w:val="54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besar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spacing w:val="54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sangat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mempengaruhi</w:t>
      </w:r>
      <w:proofErr w:type="spellEnd"/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  <w:spacing w:val="115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keberhasilan</w:t>
      </w:r>
      <w:proofErr w:type="spellEnd"/>
      <w:r>
        <w:rPr>
          <w:rFonts w:ascii="Courier New" w:eastAsia="Courier New" w:hAnsi="Courier New" w:cs="Courier New"/>
          <w:spacing w:val="106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atau</w:t>
      </w:r>
      <w:proofErr w:type="spellEnd"/>
      <w:r>
        <w:rPr>
          <w:rFonts w:ascii="Courier New" w:eastAsia="Courier New" w:hAnsi="Courier New" w:cs="Courier New"/>
          <w:spacing w:val="115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spacing w:val="3"/>
        </w:rPr>
        <w:t>e</w:t>
      </w:r>
      <w:r>
        <w:rPr>
          <w:rFonts w:ascii="Courier New" w:eastAsia="Courier New" w:hAnsi="Courier New" w:cs="Courier New"/>
        </w:rPr>
        <w:t>gagalan</w:t>
      </w:r>
      <w:proofErr w:type="spellEnd"/>
      <w:r>
        <w:rPr>
          <w:rFonts w:ascii="Courier New" w:eastAsia="Courier New" w:hAnsi="Courier New" w:cs="Courier New"/>
          <w:spacing w:val="109"/>
        </w:rPr>
        <w:t xml:space="preserve"> </w:t>
      </w:r>
      <w:r>
        <w:rPr>
          <w:rFonts w:ascii="Courier New" w:eastAsia="Courier New" w:hAnsi="Courier New" w:cs="Courier New"/>
        </w:rPr>
        <w:t>di</w:t>
      </w:r>
      <w:r>
        <w:rPr>
          <w:rFonts w:ascii="Courier New" w:eastAsia="Courier New" w:hAnsi="Courier New" w:cs="Courier New"/>
          <w:spacing w:val="118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dalam</w:t>
      </w:r>
      <w:proofErr w:type="spellEnd"/>
      <w:r>
        <w:rPr>
          <w:rFonts w:ascii="Courier New" w:eastAsia="Courier New" w:hAnsi="Courier New" w:cs="Courier New"/>
          <w:spacing w:val="114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menulis</w:t>
      </w:r>
      <w:proofErr w:type="spellEnd"/>
      <w:r>
        <w:rPr>
          <w:rFonts w:ascii="Courier New" w:eastAsia="Courier New" w:hAnsi="Courier New" w:cs="Courier New"/>
        </w:rPr>
        <w:t xml:space="preserve"> program.</w:t>
      </w:r>
    </w:p>
    <w:p w:rsidR="00A30591" w:rsidRDefault="00F677D7">
      <w:pPr>
        <w:spacing w:line="200" w:lineRule="exact"/>
        <w:ind w:left="9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2.</w:t>
      </w:r>
      <w:r>
        <w:rPr>
          <w:rFonts w:ascii="Courier New" w:eastAsia="Courier New" w:hAnsi="Courier New" w:cs="Courier New"/>
          <w:spacing w:val="-2"/>
          <w:position w:val="2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position w:val="2"/>
        </w:rPr>
        <w:t>c</w:t>
      </w:r>
      <w:r>
        <w:rPr>
          <w:rFonts w:ascii="Courier New" w:eastAsia="Courier New" w:hAnsi="Courier New" w:cs="Courier New"/>
          <w:b/>
          <w:spacing w:val="1"/>
          <w:position w:val="2"/>
        </w:rPr>
        <w:t>o</w:t>
      </w:r>
      <w:r>
        <w:rPr>
          <w:rFonts w:ascii="Courier New" w:eastAsia="Courier New" w:hAnsi="Courier New" w:cs="Courier New"/>
          <w:b/>
          <w:position w:val="2"/>
        </w:rPr>
        <w:t>n</w:t>
      </w:r>
      <w:r>
        <w:rPr>
          <w:rFonts w:ascii="Courier New" w:eastAsia="Courier New" w:hAnsi="Courier New" w:cs="Courier New"/>
          <w:b/>
          <w:spacing w:val="1"/>
          <w:position w:val="2"/>
        </w:rPr>
        <w:t>s</w:t>
      </w:r>
      <w:r>
        <w:rPr>
          <w:rFonts w:ascii="Courier New" w:eastAsia="Courier New" w:hAnsi="Courier New" w:cs="Courier New"/>
          <w:b/>
          <w:position w:val="2"/>
        </w:rPr>
        <w:t>t</w:t>
      </w:r>
      <w:proofErr w:type="spellEnd"/>
      <w:proofErr w:type="gramEnd"/>
      <w:r>
        <w:rPr>
          <w:rFonts w:ascii="Courier New" w:eastAsia="Courier New" w:hAnsi="Courier New" w:cs="Courier New"/>
          <w:b/>
          <w:spacing w:val="6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position w:val="2"/>
        </w:rPr>
        <w:t>i</w:t>
      </w:r>
      <w:r>
        <w:rPr>
          <w:rFonts w:ascii="Courier New" w:eastAsia="Courier New" w:hAnsi="Courier New" w:cs="Courier New"/>
          <w:b/>
          <w:spacing w:val="1"/>
          <w:position w:val="2"/>
        </w:rPr>
        <w:t>n</w:t>
      </w:r>
      <w:r>
        <w:rPr>
          <w:rFonts w:ascii="Courier New" w:eastAsia="Courier New" w:hAnsi="Courier New" w:cs="Courier New"/>
          <w:b/>
          <w:position w:val="2"/>
        </w:rPr>
        <w:t>t</w:t>
      </w:r>
      <w:proofErr w:type="spellEnd"/>
      <w:r>
        <w:rPr>
          <w:rFonts w:ascii="Courier New" w:eastAsia="Courier New" w:hAnsi="Courier New" w:cs="Courier New"/>
          <w:b/>
          <w:spacing w:val="8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position w:val="2"/>
        </w:rPr>
        <w:t>p</w:t>
      </w:r>
      <w:r>
        <w:rPr>
          <w:rFonts w:ascii="Courier New" w:eastAsia="Courier New" w:hAnsi="Courier New" w:cs="Courier New"/>
          <w:b/>
          <w:spacing w:val="1"/>
          <w:position w:val="2"/>
        </w:rPr>
        <w:t>i</w:t>
      </w:r>
      <w:r>
        <w:rPr>
          <w:rFonts w:ascii="Courier New" w:eastAsia="Courier New" w:hAnsi="Courier New" w:cs="Courier New"/>
          <w:b/>
          <w:position w:val="2"/>
        </w:rPr>
        <w:t>n</w:t>
      </w:r>
      <w:r>
        <w:rPr>
          <w:rFonts w:ascii="Courier New" w:eastAsia="Courier New" w:hAnsi="Courier New" w:cs="Courier New"/>
          <w:b/>
          <w:spacing w:val="1"/>
          <w:position w:val="2"/>
        </w:rPr>
        <w:t>n</w:t>
      </w:r>
      <w:proofErr w:type="spellEnd"/>
      <w:r>
        <w:rPr>
          <w:rFonts w:ascii="Courier New" w:eastAsia="Courier New" w:hAnsi="Courier New" w:cs="Courier New"/>
          <w:b/>
          <w:position w:val="2"/>
        </w:rPr>
        <w:t>=</w:t>
      </w:r>
      <w:r>
        <w:rPr>
          <w:rFonts w:ascii="Courier New" w:eastAsia="Courier New" w:hAnsi="Courier New" w:cs="Courier New"/>
          <w:b/>
          <w:spacing w:val="1"/>
          <w:position w:val="2"/>
        </w:rPr>
        <w:t>1</w:t>
      </w:r>
      <w:r>
        <w:rPr>
          <w:rFonts w:ascii="Courier New" w:eastAsia="Courier New" w:hAnsi="Courier New" w:cs="Courier New"/>
          <w:b/>
          <w:position w:val="2"/>
        </w:rPr>
        <w:t>2;</w:t>
      </w:r>
      <w:r>
        <w:rPr>
          <w:rFonts w:ascii="Courier New" w:eastAsia="Courier New" w:hAnsi="Courier New" w:cs="Courier New"/>
          <w:b/>
          <w:spacing w:val="5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p</w:t>
      </w:r>
      <w:r>
        <w:rPr>
          <w:rFonts w:ascii="Courier New" w:eastAsia="Courier New" w:hAnsi="Courier New" w:cs="Courier New"/>
          <w:spacing w:val="1"/>
          <w:position w:val="2"/>
        </w:rPr>
        <w:t>i</w:t>
      </w:r>
      <w:r>
        <w:rPr>
          <w:rFonts w:ascii="Courier New" w:eastAsia="Courier New" w:hAnsi="Courier New" w:cs="Courier New"/>
          <w:position w:val="2"/>
        </w:rPr>
        <w:t>nn</w:t>
      </w:r>
      <w:proofErr w:type="spellEnd"/>
      <w:r>
        <w:rPr>
          <w:rFonts w:ascii="Courier New" w:eastAsia="Courier New" w:hAnsi="Courier New" w:cs="Courier New"/>
          <w:spacing w:val="8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a</w:t>
      </w:r>
      <w:r>
        <w:rPr>
          <w:rFonts w:ascii="Courier New" w:eastAsia="Courier New" w:hAnsi="Courier New" w:cs="Courier New"/>
          <w:spacing w:val="1"/>
          <w:position w:val="2"/>
        </w:rPr>
        <w:t>d</w:t>
      </w:r>
      <w:r>
        <w:rPr>
          <w:rFonts w:ascii="Courier New" w:eastAsia="Courier New" w:hAnsi="Courier New" w:cs="Courier New"/>
          <w:position w:val="2"/>
        </w:rPr>
        <w:t>a</w:t>
      </w:r>
      <w:r>
        <w:rPr>
          <w:rFonts w:ascii="Courier New" w:eastAsia="Courier New" w:hAnsi="Courier New" w:cs="Courier New"/>
          <w:spacing w:val="1"/>
          <w:position w:val="2"/>
        </w:rPr>
        <w:t>l</w:t>
      </w:r>
      <w:r>
        <w:rPr>
          <w:rFonts w:ascii="Courier New" w:eastAsia="Courier New" w:hAnsi="Courier New" w:cs="Courier New"/>
          <w:position w:val="2"/>
        </w:rPr>
        <w:t>ah</w:t>
      </w:r>
      <w:proofErr w:type="spellEnd"/>
      <w:r>
        <w:rPr>
          <w:rFonts w:ascii="Courier New" w:eastAsia="Courier New" w:hAnsi="Courier New" w:cs="Courier New"/>
          <w:spacing w:val="6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v</w:t>
      </w:r>
      <w:r>
        <w:rPr>
          <w:rFonts w:ascii="Courier New" w:eastAsia="Courier New" w:hAnsi="Courier New" w:cs="Courier New"/>
          <w:spacing w:val="1"/>
          <w:position w:val="2"/>
        </w:rPr>
        <w:t>a</w:t>
      </w:r>
      <w:r>
        <w:rPr>
          <w:rFonts w:ascii="Courier New" w:eastAsia="Courier New" w:hAnsi="Courier New" w:cs="Courier New"/>
          <w:position w:val="2"/>
        </w:rPr>
        <w:t>r</w:t>
      </w:r>
      <w:r>
        <w:rPr>
          <w:rFonts w:ascii="Courier New" w:eastAsia="Courier New" w:hAnsi="Courier New" w:cs="Courier New"/>
          <w:spacing w:val="1"/>
          <w:position w:val="2"/>
        </w:rPr>
        <w:t>i</w:t>
      </w:r>
      <w:r>
        <w:rPr>
          <w:rFonts w:ascii="Courier New" w:eastAsia="Courier New" w:hAnsi="Courier New" w:cs="Courier New"/>
          <w:position w:val="2"/>
        </w:rPr>
        <w:t>a</w:t>
      </w:r>
      <w:r>
        <w:rPr>
          <w:rFonts w:ascii="Courier New" w:eastAsia="Courier New" w:hAnsi="Courier New" w:cs="Courier New"/>
          <w:spacing w:val="1"/>
          <w:position w:val="2"/>
        </w:rPr>
        <w:t>b</w:t>
      </w:r>
      <w:r>
        <w:rPr>
          <w:rFonts w:ascii="Courier New" w:eastAsia="Courier New" w:hAnsi="Courier New" w:cs="Courier New"/>
          <w:position w:val="2"/>
        </w:rPr>
        <w:t>el</w:t>
      </w:r>
      <w:proofErr w:type="spellEnd"/>
      <w:r>
        <w:rPr>
          <w:rFonts w:ascii="Courier New" w:eastAsia="Courier New" w:hAnsi="Courier New" w:cs="Courier New"/>
          <w:spacing w:val="3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d</w:t>
      </w:r>
      <w:r>
        <w:rPr>
          <w:rFonts w:ascii="Courier New" w:eastAsia="Courier New" w:hAnsi="Courier New" w:cs="Courier New"/>
          <w:spacing w:val="1"/>
          <w:position w:val="2"/>
        </w:rPr>
        <w:t>e</w:t>
      </w:r>
      <w:r>
        <w:rPr>
          <w:rFonts w:ascii="Courier New" w:eastAsia="Courier New" w:hAnsi="Courier New" w:cs="Courier New"/>
          <w:position w:val="2"/>
        </w:rPr>
        <w:t>n</w:t>
      </w:r>
      <w:r>
        <w:rPr>
          <w:rFonts w:ascii="Courier New" w:eastAsia="Courier New" w:hAnsi="Courier New" w:cs="Courier New"/>
          <w:spacing w:val="1"/>
          <w:position w:val="2"/>
        </w:rPr>
        <w:t>g</w:t>
      </w:r>
      <w:r>
        <w:rPr>
          <w:rFonts w:ascii="Courier New" w:eastAsia="Courier New" w:hAnsi="Courier New" w:cs="Courier New"/>
          <w:position w:val="2"/>
        </w:rPr>
        <w:t>an</w:t>
      </w:r>
      <w:proofErr w:type="spellEnd"/>
      <w:r>
        <w:rPr>
          <w:rFonts w:ascii="Courier New" w:eastAsia="Courier New" w:hAnsi="Courier New" w:cs="Courier New"/>
          <w:spacing w:val="6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t</w:t>
      </w:r>
      <w:r>
        <w:rPr>
          <w:rFonts w:ascii="Courier New" w:eastAsia="Courier New" w:hAnsi="Courier New" w:cs="Courier New"/>
          <w:spacing w:val="1"/>
          <w:position w:val="2"/>
        </w:rPr>
        <w:t>i</w:t>
      </w:r>
      <w:r>
        <w:rPr>
          <w:rFonts w:ascii="Courier New" w:eastAsia="Courier New" w:hAnsi="Courier New" w:cs="Courier New"/>
          <w:position w:val="2"/>
        </w:rPr>
        <w:t>pe</w:t>
      </w:r>
      <w:proofErr w:type="spellEnd"/>
      <w:r>
        <w:rPr>
          <w:rFonts w:ascii="Courier New" w:eastAsia="Courier New" w:hAnsi="Courier New" w:cs="Courier New"/>
          <w:spacing w:val="8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d</w:t>
      </w:r>
      <w:r>
        <w:rPr>
          <w:rFonts w:ascii="Courier New" w:eastAsia="Courier New" w:hAnsi="Courier New" w:cs="Courier New"/>
          <w:spacing w:val="1"/>
          <w:position w:val="2"/>
        </w:rPr>
        <w:t>a</w:t>
      </w:r>
      <w:r>
        <w:rPr>
          <w:rFonts w:ascii="Courier New" w:eastAsia="Courier New" w:hAnsi="Courier New" w:cs="Courier New"/>
          <w:position w:val="2"/>
        </w:rPr>
        <w:t>ta</w:t>
      </w:r>
      <w:r>
        <w:rPr>
          <w:rFonts w:ascii="Courier New" w:eastAsia="Courier New" w:hAnsi="Courier New" w:cs="Courier New"/>
          <w:spacing w:val="8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i</w:t>
      </w:r>
      <w:r>
        <w:rPr>
          <w:rFonts w:ascii="Courier New" w:eastAsia="Courier New" w:hAnsi="Courier New" w:cs="Courier New"/>
          <w:spacing w:val="1"/>
          <w:position w:val="2"/>
        </w:rPr>
        <w:t>n</w:t>
      </w:r>
      <w:r>
        <w:rPr>
          <w:rFonts w:ascii="Courier New" w:eastAsia="Courier New" w:hAnsi="Courier New" w:cs="Courier New"/>
          <w:position w:val="2"/>
        </w:rPr>
        <w:t>t</w:t>
      </w:r>
      <w:r>
        <w:rPr>
          <w:rFonts w:ascii="Courier New" w:eastAsia="Courier New" w:hAnsi="Courier New" w:cs="Courier New"/>
          <w:spacing w:val="1"/>
          <w:position w:val="2"/>
        </w:rPr>
        <w:t>e</w:t>
      </w:r>
      <w:r>
        <w:rPr>
          <w:rFonts w:ascii="Courier New" w:eastAsia="Courier New" w:hAnsi="Courier New" w:cs="Courier New"/>
          <w:position w:val="2"/>
        </w:rPr>
        <w:t>g</w:t>
      </w:r>
      <w:r>
        <w:rPr>
          <w:rFonts w:ascii="Courier New" w:eastAsia="Courier New" w:hAnsi="Courier New" w:cs="Courier New"/>
          <w:spacing w:val="1"/>
          <w:position w:val="2"/>
        </w:rPr>
        <w:t>e</w:t>
      </w:r>
      <w:r>
        <w:rPr>
          <w:rFonts w:ascii="Courier New" w:eastAsia="Courier New" w:hAnsi="Courier New" w:cs="Courier New"/>
          <w:position w:val="2"/>
        </w:rPr>
        <w:t>r</w:t>
      </w:r>
      <w:r>
        <w:rPr>
          <w:rFonts w:ascii="Courier New" w:eastAsia="Courier New" w:hAnsi="Courier New" w:cs="Courier New"/>
          <w:spacing w:val="4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d</w:t>
      </w:r>
      <w:r>
        <w:rPr>
          <w:rFonts w:ascii="Courier New" w:eastAsia="Courier New" w:hAnsi="Courier New" w:cs="Courier New"/>
          <w:spacing w:val="1"/>
          <w:position w:val="2"/>
        </w:rPr>
        <w:t>a</w:t>
      </w:r>
      <w:r>
        <w:rPr>
          <w:rFonts w:ascii="Courier New" w:eastAsia="Courier New" w:hAnsi="Courier New" w:cs="Courier New"/>
          <w:position w:val="2"/>
        </w:rPr>
        <w:t>n</w:t>
      </w:r>
      <w:proofErr w:type="spellEnd"/>
    </w:p>
    <w:p w:rsidR="00A30591" w:rsidRDefault="00F677D7">
      <w:pPr>
        <w:spacing w:before="40" w:line="276" w:lineRule="auto"/>
        <w:ind w:left="1300" w:right="185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digunakan</w:t>
      </w:r>
      <w:proofErr w:type="spellEnd"/>
      <w:proofErr w:type="gramEnd"/>
      <w:r>
        <w:rPr>
          <w:rFonts w:ascii="Courier New" w:eastAsia="Courier New" w:hAnsi="Courier New" w:cs="Courier New"/>
          <w:spacing w:val="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untuk</w:t>
      </w:r>
      <w:proofErr w:type="spellEnd"/>
      <w:r>
        <w:rPr>
          <w:rFonts w:ascii="Courier New" w:eastAsia="Courier New" w:hAnsi="Courier New" w:cs="Courier New"/>
          <w:spacing w:val="7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menyimpan</w:t>
      </w:r>
      <w:proofErr w:type="spellEnd"/>
      <w:r>
        <w:rPr>
          <w:rFonts w:ascii="Courier New" w:eastAsia="Courier New" w:hAnsi="Courier New" w:cs="Courier New"/>
          <w:spacing w:val="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angka</w:t>
      </w:r>
      <w:proofErr w:type="spellEnd"/>
      <w:r>
        <w:rPr>
          <w:rFonts w:ascii="Courier New" w:eastAsia="Courier New" w:hAnsi="Courier New" w:cs="Courier New"/>
        </w:rPr>
        <w:t>.</w:t>
      </w:r>
      <w:r>
        <w:rPr>
          <w:rFonts w:ascii="Courier New" w:eastAsia="Courier New" w:hAnsi="Courier New" w:cs="Courier New"/>
          <w:spacing w:val="6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Angka</w:t>
      </w:r>
      <w:proofErr w:type="spellEnd"/>
      <w:r>
        <w:rPr>
          <w:rFonts w:ascii="Courier New" w:eastAsia="Courier New" w:hAnsi="Courier New" w:cs="Courier New"/>
          <w:spacing w:val="7"/>
        </w:rPr>
        <w:t xml:space="preserve"> </w:t>
      </w:r>
      <w:r>
        <w:rPr>
          <w:rFonts w:ascii="Courier New" w:eastAsia="Courier New" w:hAnsi="Courier New" w:cs="Courier New"/>
        </w:rPr>
        <w:t>12</w:t>
      </w:r>
      <w:r>
        <w:rPr>
          <w:rFonts w:ascii="Courier New" w:eastAsia="Courier New" w:hAnsi="Courier New" w:cs="Courier New"/>
          <w:spacing w:val="11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menunjukkan</w:t>
      </w:r>
      <w:proofErr w:type="spellEnd"/>
      <w:r>
        <w:rPr>
          <w:rFonts w:ascii="Courier New" w:eastAsia="Courier New" w:hAnsi="Courier New" w:cs="Courier New"/>
        </w:rPr>
        <w:t xml:space="preserve"> pin</w:t>
      </w:r>
      <w:r>
        <w:rPr>
          <w:rFonts w:ascii="Courier New" w:eastAsia="Courier New" w:hAnsi="Courier New" w:cs="Courier New"/>
          <w:spacing w:val="10"/>
        </w:rPr>
        <w:t xml:space="preserve"> </w:t>
      </w:r>
      <w:r>
        <w:rPr>
          <w:rFonts w:ascii="Courier New" w:eastAsia="Courier New" w:hAnsi="Courier New" w:cs="Courier New"/>
        </w:rPr>
        <w:t>ya</w:t>
      </w:r>
      <w:r>
        <w:rPr>
          <w:rFonts w:ascii="Courier New" w:eastAsia="Courier New" w:hAnsi="Courier New" w:cs="Courier New"/>
          <w:spacing w:val="-2"/>
        </w:rPr>
        <w:t>n</w:t>
      </w:r>
      <w:r>
        <w:rPr>
          <w:rFonts w:ascii="Courier New" w:eastAsia="Courier New" w:hAnsi="Courier New" w:cs="Courier New"/>
        </w:rPr>
        <w:t xml:space="preserve">g </w:t>
      </w:r>
      <w:proofErr w:type="spellStart"/>
      <w:r>
        <w:rPr>
          <w:rFonts w:ascii="Courier New" w:eastAsia="Courier New" w:hAnsi="Courier New" w:cs="Courier New"/>
        </w:rPr>
        <w:t>digunakan</w:t>
      </w:r>
      <w:proofErr w:type="spellEnd"/>
      <w:r>
        <w:rPr>
          <w:rFonts w:ascii="Courier New" w:eastAsia="Courier New" w:hAnsi="Courier New" w:cs="Courier New"/>
        </w:rPr>
        <w:t xml:space="preserve"> di</w:t>
      </w:r>
      <w:r>
        <w:rPr>
          <w:rFonts w:ascii="Courier New" w:eastAsia="Courier New" w:hAnsi="Courier New" w:cs="Courier New"/>
          <w:spacing w:val="8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arduino</w:t>
      </w:r>
      <w:proofErr w:type="spellEnd"/>
      <w:r>
        <w:rPr>
          <w:rFonts w:ascii="Courier New" w:eastAsia="Courier New" w:hAnsi="Courier New" w:cs="Courier New"/>
        </w:rPr>
        <w:t>.</w:t>
      </w:r>
      <w:r>
        <w:rPr>
          <w:rFonts w:ascii="Courier New" w:eastAsia="Courier New" w:hAnsi="Courier New" w:cs="Courier New"/>
          <w:spacing w:val="1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Jika</w:t>
      </w:r>
      <w:proofErr w:type="spellEnd"/>
      <w:r>
        <w:rPr>
          <w:rFonts w:ascii="Courier New" w:eastAsia="Courier New" w:hAnsi="Courier New" w:cs="Courier New"/>
          <w:spacing w:val="6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melihat</w:t>
      </w:r>
      <w:proofErr w:type="spellEnd"/>
      <w:r>
        <w:rPr>
          <w:rFonts w:ascii="Courier New" w:eastAsia="Courier New" w:hAnsi="Courier New" w:cs="Courier New"/>
          <w:spacing w:val="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rangkaian</w:t>
      </w:r>
      <w:proofErr w:type="spellEnd"/>
      <w:r>
        <w:rPr>
          <w:rFonts w:ascii="Courier New" w:eastAsia="Courier New" w:hAnsi="Courier New" w:cs="Courier New"/>
        </w:rPr>
        <w:t xml:space="preserve"> di</w:t>
      </w:r>
      <w:r>
        <w:rPr>
          <w:rFonts w:ascii="Courier New" w:eastAsia="Courier New" w:hAnsi="Courier New" w:cs="Courier New"/>
          <w:spacing w:val="8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atas</w:t>
      </w:r>
      <w:proofErr w:type="spellEnd"/>
      <w:r>
        <w:rPr>
          <w:rFonts w:ascii="Courier New" w:eastAsia="Courier New" w:hAnsi="Courier New" w:cs="Courier New"/>
        </w:rPr>
        <w:t>,</w:t>
      </w:r>
      <w:r>
        <w:rPr>
          <w:rFonts w:ascii="Courier New" w:eastAsia="Courier New" w:hAnsi="Courier New" w:cs="Courier New"/>
          <w:spacing w:val="5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maka</w:t>
      </w:r>
      <w:proofErr w:type="spellEnd"/>
      <w:r>
        <w:rPr>
          <w:rFonts w:ascii="Courier New" w:eastAsia="Courier New" w:hAnsi="Courier New" w:cs="Courier New"/>
          <w:spacing w:val="6"/>
        </w:rPr>
        <w:t xml:space="preserve"> </w:t>
      </w:r>
      <w:r>
        <w:rPr>
          <w:rFonts w:ascii="Courier New" w:eastAsia="Courier New" w:hAnsi="Courier New" w:cs="Courier New"/>
        </w:rPr>
        <w:t>pin</w:t>
      </w:r>
      <w:r>
        <w:rPr>
          <w:rFonts w:ascii="Courier New" w:eastAsia="Courier New" w:hAnsi="Courier New" w:cs="Courier New"/>
          <w:spacing w:val="7"/>
        </w:rPr>
        <w:t xml:space="preserve"> </w:t>
      </w:r>
      <w:r>
        <w:rPr>
          <w:rFonts w:ascii="Courier New" w:eastAsia="Courier New" w:hAnsi="Courier New" w:cs="Courier New"/>
        </w:rPr>
        <w:t xml:space="preserve">yang </w:t>
      </w:r>
      <w:proofErr w:type="spellStart"/>
      <w:r>
        <w:rPr>
          <w:rFonts w:ascii="Courier New" w:eastAsia="Courier New" w:hAnsi="Courier New" w:cs="Courier New"/>
        </w:rPr>
        <w:t>digunakan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adalah</w:t>
      </w:r>
      <w:proofErr w:type="spellEnd"/>
      <w:r>
        <w:rPr>
          <w:rFonts w:ascii="Courier New" w:eastAsia="Courier New" w:hAnsi="Courier New" w:cs="Courier New"/>
          <w:spacing w:val="4"/>
        </w:rPr>
        <w:t xml:space="preserve"> </w:t>
      </w:r>
      <w:r>
        <w:rPr>
          <w:rFonts w:ascii="Courier New" w:eastAsia="Courier New" w:hAnsi="Courier New" w:cs="Courier New"/>
        </w:rPr>
        <w:t>13.</w:t>
      </w:r>
      <w:r>
        <w:rPr>
          <w:rFonts w:ascii="Courier New" w:eastAsia="Courier New" w:hAnsi="Courier New" w:cs="Courier New"/>
          <w:spacing w:val="5"/>
        </w:rPr>
        <w:t xml:space="preserve"> </w:t>
      </w:r>
      <w:proofErr w:type="spellStart"/>
      <w:r>
        <w:rPr>
          <w:rFonts w:ascii="Courier New" w:eastAsia="Courier New" w:hAnsi="Courier New" w:cs="Courier New"/>
          <w:spacing w:val="2"/>
        </w:rPr>
        <w:t>J</w:t>
      </w:r>
      <w:r>
        <w:rPr>
          <w:rFonts w:ascii="Courier New" w:eastAsia="Courier New" w:hAnsi="Courier New" w:cs="Courier New"/>
        </w:rPr>
        <w:t>a</w:t>
      </w:r>
      <w:r>
        <w:rPr>
          <w:rFonts w:ascii="Courier New" w:eastAsia="Courier New" w:hAnsi="Courier New" w:cs="Courier New"/>
          <w:spacing w:val="1"/>
        </w:rPr>
        <w:t>d</w:t>
      </w:r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  <w:spacing w:val="6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g</w:t>
      </w:r>
      <w:r>
        <w:rPr>
          <w:rFonts w:ascii="Courier New" w:eastAsia="Courier New" w:hAnsi="Courier New" w:cs="Courier New"/>
          <w:spacing w:val="1"/>
        </w:rPr>
        <w:t>k</w:t>
      </w:r>
      <w:r>
        <w:rPr>
          <w:rFonts w:ascii="Courier New" w:eastAsia="Courier New" w:hAnsi="Courier New" w:cs="Courier New"/>
        </w:rPr>
        <w:t>a</w:t>
      </w:r>
      <w:proofErr w:type="spellEnd"/>
      <w:r>
        <w:rPr>
          <w:rFonts w:ascii="Courier New" w:eastAsia="Courier New" w:hAnsi="Courier New" w:cs="Courier New"/>
          <w:spacing w:val="5"/>
        </w:rPr>
        <w:t xml:space="preserve"> </w:t>
      </w:r>
      <w:r>
        <w:rPr>
          <w:rFonts w:ascii="Courier New" w:eastAsia="Courier New" w:hAnsi="Courier New" w:cs="Courier New"/>
        </w:rPr>
        <w:t>12</w:t>
      </w:r>
      <w:r>
        <w:rPr>
          <w:rFonts w:ascii="Courier New" w:eastAsia="Courier New" w:hAnsi="Courier New" w:cs="Courier New"/>
          <w:spacing w:val="6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</w:t>
      </w:r>
      <w:r>
        <w:rPr>
          <w:rFonts w:ascii="Courier New" w:eastAsia="Courier New" w:hAnsi="Courier New" w:cs="Courier New"/>
          <w:spacing w:val="1"/>
        </w:rPr>
        <w:t>e</w:t>
      </w:r>
      <w:r>
        <w:rPr>
          <w:rFonts w:ascii="Courier New" w:eastAsia="Courier New" w:hAnsi="Courier New" w:cs="Courier New"/>
        </w:rPr>
        <w:t>b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  <w:spacing w:val="-2"/>
        </w:rPr>
        <w:t>i</w:t>
      </w:r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ya</w:t>
      </w:r>
      <w:proofErr w:type="spellEnd"/>
      <w:r>
        <w:rPr>
          <w:rFonts w:ascii="Courier New" w:eastAsia="Courier New" w:hAnsi="Courier New" w:cs="Courier New"/>
          <w:spacing w:val="1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</w:t>
      </w:r>
      <w:r>
        <w:rPr>
          <w:rFonts w:ascii="Courier New" w:eastAsia="Courier New" w:hAnsi="Courier New" w:cs="Courier New"/>
          <w:spacing w:val="1"/>
        </w:rPr>
        <w:t>i</w:t>
      </w:r>
      <w:r>
        <w:rPr>
          <w:rFonts w:ascii="Courier New" w:eastAsia="Courier New" w:hAnsi="Courier New" w:cs="Courier New"/>
        </w:rPr>
        <w:t>u</w:t>
      </w:r>
      <w:r>
        <w:rPr>
          <w:rFonts w:ascii="Courier New" w:eastAsia="Courier New" w:hAnsi="Courier New" w:cs="Courier New"/>
          <w:spacing w:val="1"/>
        </w:rPr>
        <w:t>b</w:t>
      </w:r>
      <w:r>
        <w:rPr>
          <w:rFonts w:ascii="Courier New" w:eastAsia="Courier New" w:hAnsi="Courier New" w:cs="Courier New"/>
        </w:rPr>
        <w:t>ah</w:t>
      </w:r>
      <w:proofErr w:type="spellEnd"/>
      <w:r>
        <w:rPr>
          <w:rFonts w:ascii="Courier New" w:eastAsia="Courier New" w:hAnsi="Courier New" w:cs="Courier New"/>
          <w:spacing w:val="5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</w:t>
      </w:r>
      <w:proofErr w:type="spellEnd"/>
      <w:r>
        <w:rPr>
          <w:rFonts w:ascii="Courier New" w:eastAsia="Courier New" w:hAnsi="Courier New" w:cs="Courier New"/>
          <w:spacing w:val="9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g</w:t>
      </w:r>
      <w:r>
        <w:rPr>
          <w:rFonts w:ascii="Courier New" w:eastAsia="Courier New" w:hAnsi="Courier New" w:cs="Courier New"/>
          <w:spacing w:val="1"/>
        </w:rPr>
        <w:t>k</w:t>
      </w:r>
      <w:r>
        <w:rPr>
          <w:rFonts w:ascii="Courier New" w:eastAsia="Courier New" w:hAnsi="Courier New" w:cs="Courier New"/>
        </w:rPr>
        <w:t>a</w:t>
      </w:r>
      <w:proofErr w:type="spellEnd"/>
      <w:r>
        <w:rPr>
          <w:rFonts w:ascii="Courier New" w:eastAsia="Courier New" w:hAnsi="Courier New" w:cs="Courier New"/>
          <w:spacing w:val="3"/>
        </w:rPr>
        <w:t xml:space="preserve"> </w:t>
      </w:r>
      <w:r>
        <w:rPr>
          <w:rFonts w:ascii="Courier New" w:eastAsia="Courier New" w:hAnsi="Courier New" w:cs="Courier New"/>
        </w:rPr>
        <w:t>13</w:t>
      </w:r>
      <w:r>
        <w:rPr>
          <w:rFonts w:ascii="Courier New" w:eastAsia="Courier New" w:hAnsi="Courier New" w:cs="Courier New"/>
          <w:spacing w:val="9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</w:t>
      </w:r>
      <w:r>
        <w:rPr>
          <w:rFonts w:ascii="Courier New" w:eastAsia="Courier New" w:hAnsi="Courier New" w:cs="Courier New"/>
          <w:spacing w:val="1"/>
        </w:rPr>
        <w:t>t</w:t>
      </w:r>
      <w:r>
        <w:rPr>
          <w:rFonts w:ascii="Courier New" w:eastAsia="Courier New" w:hAnsi="Courier New" w:cs="Courier New"/>
        </w:rPr>
        <w:t>au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</w:t>
      </w:r>
      <w:proofErr w:type="spellEnd"/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port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yang</w:t>
      </w:r>
      <w:r>
        <w:rPr>
          <w:rFonts w:ascii="Courier New" w:eastAsia="Courier New" w:hAnsi="Courier New" w:cs="Courier New"/>
          <w:spacing w:val="-5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sedang</w:t>
      </w:r>
      <w:proofErr w:type="spellEnd"/>
      <w:r>
        <w:rPr>
          <w:rFonts w:ascii="Courier New" w:eastAsia="Courier New" w:hAnsi="Courier New" w:cs="Courier New"/>
          <w:spacing w:val="-7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digunakan</w:t>
      </w:r>
      <w:proofErr w:type="spellEnd"/>
      <w:r>
        <w:rPr>
          <w:rFonts w:ascii="Courier New" w:eastAsia="Courier New" w:hAnsi="Courier New" w:cs="Courier New"/>
          <w:spacing w:val="-11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saat</w:t>
      </w:r>
      <w:proofErr w:type="spellEnd"/>
      <w:r>
        <w:rPr>
          <w:rFonts w:ascii="Courier New" w:eastAsia="Courier New" w:hAnsi="Courier New" w:cs="Courier New"/>
          <w:spacing w:val="-5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in</w:t>
      </w:r>
      <w:r>
        <w:rPr>
          <w:rFonts w:ascii="Courier New" w:eastAsia="Courier New" w:hAnsi="Courier New" w:cs="Courier New"/>
          <w:spacing w:val="1"/>
        </w:rPr>
        <w:t>i</w:t>
      </w:r>
      <w:proofErr w:type="spellEnd"/>
      <w:r>
        <w:rPr>
          <w:rFonts w:ascii="Courier New" w:eastAsia="Courier New" w:hAnsi="Courier New" w:cs="Courier New"/>
        </w:rPr>
        <w:t>.</w:t>
      </w:r>
    </w:p>
    <w:p w:rsidR="00A30591" w:rsidRDefault="00F677D7">
      <w:pPr>
        <w:spacing w:line="220" w:lineRule="exact"/>
        <w:ind w:left="9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3.</w:t>
      </w:r>
      <w:r>
        <w:rPr>
          <w:rFonts w:ascii="Courier New" w:eastAsia="Courier New" w:hAnsi="Courier New" w:cs="Courier New"/>
          <w:spacing w:val="-2"/>
          <w:position w:val="2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position w:val="2"/>
        </w:rPr>
        <w:t>digitalWrite</w:t>
      </w:r>
      <w:proofErr w:type="spellEnd"/>
      <w:r>
        <w:rPr>
          <w:rFonts w:ascii="Courier New" w:eastAsia="Courier New" w:hAnsi="Courier New" w:cs="Courier New"/>
          <w:b/>
          <w:position w:val="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position w:val="2"/>
        </w:rPr>
        <w:t>pinn,HIGH</w:t>
      </w:r>
      <w:proofErr w:type="spellEnd"/>
      <w:r>
        <w:rPr>
          <w:rFonts w:ascii="Courier New" w:eastAsia="Courier New" w:hAnsi="Courier New" w:cs="Courier New"/>
          <w:b/>
          <w:position w:val="2"/>
        </w:rPr>
        <w:t>);</w:t>
      </w:r>
      <w:r>
        <w:rPr>
          <w:rFonts w:ascii="Courier New" w:eastAsia="Courier New" w:hAnsi="Courier New" w:cs="Courier New"/>
          <w:b/>
          <w:spacing w:val="-29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HIGH</w:t>
      </w:r>
      <w:r>
        <w:rPr>
          <w:rFonts w:ascii="Courier New" w:eastAsia="Courier New" w:hAnsi="Courier New" w:cs="Courier New"/>
          <w:spacing w:val="-5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digunakan</w:t>
      </w:r>
      <w:proofErr w:type="spellEnd"/>
      <w:r>
        <w:rPr>
          <w:rFonts w:ascii="Courier New" w:eastAsia="Courier New" w:hAnsi="Courier New" w:cs="Courier New"/>
          <w:spacing w:val="-11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untuk</w:t>
      </w:r>
      <w:proofErr w:type="spellEnd"/>
      <w:r>
        <w:rPr>
          <w:rFonts w:ascii="Courier New" w:eastAsia="Courier New" w:hAnsi="Courier New" w:cs="Courier New"/>
          <w:spacing w:val="-6"/>
          <w:position w:val="2"/>
        </w:rPr>
        <w:t xml:space="preserve"> </w:t>
      </w:r>
      <w:proofErr w:type="spellStart"/>
      <w:r>
        <w:rPr>
          <w:rFonts w:ascii="Courier New" w:eastAsia="Courier New" w:hAnsi="Courier New" w:cs="Courier New"/>
          <w:position w:val="2"/>
        </w:rPr>
        <w:t>menyalakan</w:t>
      </w:r>
      <w:proofErr w:type="spellEnd"/>
      <w:r>
        <w:rPr>
          <w:rFonts w:ascii="Courier New" w:eastAsia="Courier New" w:hAnsi="Courier New" w:cs="Courier New"/>
          <w:spacing w:val="-12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LED</w:t>
      </w:r>
    </w:p>
    <w:p w:rsidR="00A30591" w:rsidRDefault="00F677D7">
      <w:pPr>
        <w:spacing w:before="35"/>
        <w:ind w:left="9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digitalWrite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</w:rPr>
        <w:t>pinn,LOW</w:t>
      </w:r>
      <w:proofErr w:type="spellEnd"/>
      <w:r>
        <w:rPr>
          <w:rFonts w:ascii="Courier New" w:eastAsia="Courier New" w:hAnsi="Courier New" w:cs="Courier New"/>
          <w:b/>
        </w:rPr>
        <w:t>);</w:t>
      </w:r>
      <w:r>
        <w:rPr>
          <w:rFonts w:ascii="Courier New" w:eastAsia="Courier New" w:hAnsi="Courier New" w:cs="Courier New"/>
          <w:b/>
          <w:spacing w:val="-28"/>
        </w:rPr>
        <w:t xml:space="preserve"> </w:t>
      </w:r>
      <w:r>
        <w:rPr>
          <w:rFonts w:ascii="Courier New" w:eastAsia="Courier New" w:hAnsi="Courier New" w:cs="Courier New"/>
        </w:rPr>
        <w:t>LOW</w:t>
      </w:r>
      <w:r>
        <w:rPr>
          <w:rFonts w:ascii="Courier New" w:eastAsia="Courier New" w:hAnsi="Courier New" w:cs="Courier New"/>
          <w:spacing w:val="-4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digunakan</w:t>
      </w:r>
      <w:proofErr w:type="spellEnd"/>
      <w:r>
        <w:rPr>
          <w:rFonts w:ascii="Courier New" w:eastAsia="Courier New" w:hAnsi="Courier New" w:cs="Courier New"/>
          <w:spacing w:val="-11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untuk</w:t>
      </w:r>
      <w:proofErr w:type="spellEnd"/>
      <w:r>
        <w:rPr>
          <w:rFonts w:ascii="Courier New" w:eastAsia="Courier New" w:hAnsi="Courier New" w:cs="Courier New"/>
          <w:spacing w:val="-6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mematikan</w:t>
      </w:r>
      <w:proofErr w:type="spellEnd"/>
      <w:r>
        <w:rPr>
          <w:rFonts w:ascii="Courier New" w:eastAsia="Courier New" w:hAnsi="Courier New" w:cs="Courier New"/>
          <w:spacing w:val="-11"/>
        </w:rPr>
        <w:t xml:space="preserve"> </w:t>
      </w:r>
      <w:r>
        <w:rPr>
          <w:rFonts w:ascii="Courier New" w:eastAsia="Courier New" w:hAnsi="Courier New" w:cs="Courier New"/>
        </w:rPr>
        <w:t>LED</w:t>
      </w:r>
    </w:p>
    <w:p w:rsidR="00A30591" w:rsidRDefault="00A30591">
      <w:pPr>
        <w:spacing w:before="19" w:line="280" w:lineRule="exact"/>
        <w:rPr>
          <w:sz w:val="28"/>
          <w:szCs w:val="28"/>
        </w:rPr>
      </w:pPr>
    </w:p>
    <w:p w:rsidR="00A30591" w:rsidRDefault="00F677D7">
      <w:pPr>
        <w:ind w:left="2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Melakukan</w:t>
      </w:r>
      <w:proofErr w:type="spellEnd"/>
      <w:r>
        <w:rPr>
          <w:rFonts w:ascii="Courier New" w:eastAsia="Courier New" w:hAnsi="Courier New" w:cs="Courier New"/>
          <w:spacing w:val="-11"/>
        </w:rPr>
        <w:t xml:space="preserve"> </w:t>
      </w:r>
      <w:r>
        <w:rPr>
          <w:rFonts w:ascii="Courier New" w:eastAsia="Courier New" w:hAnsi="Courier New" w:cs="Courier New"/>
          <w:i/>
        </w:rPr>
        <w:t>running</w:t>
      </w:r>
      <w:r>
        <w:rPr>
          <w:rFonts w:ascii="Courier New" w:eastAsia="Courier New" w:hAnsi="Courier New" w:cs="Courier New"/>
          <w:i/>
          <w:spacing w:val="-8"/>
        </w:rPr>
        <w:t xml:space="preserve"> </w:t>
      </w:r>
      <w:r>
        <w:rPr>
          <w:rFonts w:ascii="Courier New" w:eastAsia="Courier New" w:hAnsi="Courier New" w:cs="Courier New"/>
        </w:rPr>
        <w:t>program</w:t>
      </w:r>
      <w:r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arduino</w:t>
      </w:r>
      <w:proofErr w:type="spellEnd"/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LED</w:t>
      </w:r>
      <w:r>
        <w:rPr>
          <w:rFonts w:ascii="Courier New" w:eastAsia="Courier New" w:hAnsi="Courier New" w:cs="Courier New"/>
          <w:spacing w:val="-4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berkedip</w:t>
      </w:r>
      <w:proofErr w:type="spellEnd"/>
      <w:r>
        <w:rPr>
          <w:rFonts w:ascii="Courier New" w:eastAsia="Courier New" w:hAnsi="Courier New" w:cs="Courier New"/>
        </w:rPr>
        <w:t>.</w:t>
      </w:r>
    </w:p>
    <w:p w:rsidR="00A30591" w:rsidRDefault="00020C71">
      <w:pPr>
        <w:spacing w:before="32"/>
        <w:ind w:left="580"/>
        <w:rPr>
          <w:rFonts w:ascii="Courier New" w:eastAsia="Courier New" w:hAnsi="Courier New" w:cs="Courier New"/>
        </w:rPr>
        <w:sectPr w:rsidR="00A30591">
          <w:pgSz w:w="12240" w:h="15840"/>
          <w:pgMar w:top="1260" w:right="1220" w:bottom="280" w:left="1220" w:header="714" w:footer="988" w:gutter="0"/>
          <w:cols w:space="720"/>
        </w:sectPr>
      </w:pPr>
      <w:r>
        <w:pict>
          <v:group id="_x0000_s1073" style="position:absolute;left:0;text-align:left;margin-left:109.5pt;margin-top:14.4pt;width:226.6pt;height:218.7pt;z-index:-251661824;mso-position-horizontal-relative:page" coordorigin="2190,288" coordsize="4532,4374">
            <v:shape id="_x0000_s1075" type="#_x0000_t75" style="position:absolute;left:2190;top:288;width:4532;height:4374">
              <v:imagedata r:id="rId14" o:title=""/>
            </v:shape>
            <v:shape id="_x0000_s1074" style="position:absolute;left:2805;top:1651;width:2226;height:300" coordorigin="2805,1651" coordsize="2226,300" path="m2805,1951r2226,l5031,1651r-2226,l2805,1951xe" filled="f" strokecolor="red">
              <v:path arrowok="t"/>
            </v:shape>
            <w10:wrap anchorx="page"/>
          </v:group>
        </w:pict>
      </w:r>
      <w:r w:rsidR="00F677D7">
        <w:rPr>
          <w:rFonts w:ascii="Courier New" w:eastAsia="Courier New" w:hAnsi="Courier New" w:cs="Courier New"/>
        </w:rPr>
        <w:t>a.</w:t>
      </w:r>
      <w:r w:rsidR="00F677D7">
        <w:rPr>
          <w:rFonts w:ascii="Courier New" w:eastAsia="Courier New" w:hAnsi="Courier New" w:cs="Courier New"/>
          <w:spacing w:val="-2"/>
        </w:rPr>
        <w:t xml:space="preserve"> </w:t>
      </w:r>
      <w:r w:rsidR="00F677D7">
        <w:rPr>
          <w:rFonts w:ascii="Courier New" w:eastAsia="Courier New" w:hAnsi="Courier New" w:cs="Courier New"/>
        </w:rPr>
        <w:t>Setting</w:t>
      </w:r>
      <w:r w:rsidR="00F677D7">
        <w:rPr>
          <w:rFonts w:ascii="Courier New" w:eastAsia="Courier New" w:hAnsi="Courier New" w:cs="Courier New"/>
          <w:spacing w:val="-8"/>
        </w:rPr>
        <w:t xml:space="preserve"> </w:t>
      </w:r>
      <w:r w:rsidR="00F677D7">
        <w:rPr>
          <w:rFonts w:ascii="Courier New" w:eastAsia="Courier New" w:hAnsi="Courier New" w:cs="Courier New"/>
        </w:rPr>
        <w:t>board</w:t>
      </w:r>
      <w:r w:rsidR="00F677D7">
        <w:rPr>
          <w:rFonts w:ascii="Courier New" w:eastAsia="Courier New" w:hAnsi="Courier New" w:cs="Courier New"/>
          <w:spacing w:val="-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arduino</w:t>
      </w:r>
      <w:proofErr w:type="spellEnd"/>
      <w:r w:rsidR="00F677D7">
        <w:rPr>
          <w:rFonts w:ascii="Courier New" w:eastAsia="Courier New" w:hAnsi="Courier New" w:cs="Courier New"/>
          <w:spacing w:val="-8"/>
        </w:rPr>
        <w:t xml:space="preserve"> </w:t>
      </w:r>
      <w:r w:rsidR="00F677D7">
        <w:rPr>
          <w:rFonts w:ascii="Courier New" w:eastAsia="Courier New" w:hAnsi="Courier New" w:cs="Courier New"/>
        </w:rPr>
        <w:t>(tools</w:t>
      </w:r>
      <w:r w:rsidR="00F677D7">
        <w:rPr>
          <w:rFonts w:ascii="Courier New" w:eastAsia="Courier New" w:hAnsi="Courier New" w:cs="Courier New"/>
          <w:spacing w:val="-7"/>
        </w:rPr>
        <w:t xml:space="preserve"> </w:t>
      </w:r>
      <w:r w:rsidR="00F677D7">
        <w:rPr>
          <w:rFonts w:ascii="Courier New" w:eastAsia="Courier New" w:hAnsi="Courier New" w:cs="Courier New"/>
        </w:rPr>
        <w:t>&gt;</w:t>
      </w:r>
      <w:r w:rsidR="00F677D7">
        <w:rPr>
          <w:rFonts w:ascii="Courier New" w:eastAsia="Courier New" w:hAnsi="Courier New" w:cs="Courier New"/>
          <w:spacing w:val="-1"/>
        </w:rPr>
        <w:t xml:space="preserve"> </w:t>
      </w:r>
      <w:r w:rsidR="00F677D7">
        <w:rPr>
          <w:rFonts w:ascii="Courier New" w:eastAsia="Courier New" w:hAnsi="Courier New" w:cs="Courier New"/>
        </w:rPr>
        <w:t>board</w:t>
      </w:r>
      <w:r w:rsidR="00F677D7">
        <w:rPr>
          <w:rFonts w:ascii="Courier New" w:eastAsia="Courier New" w:hAnsi="Courier New" w:cs="Courier New"/>
          <w:spacing w:val="-6"/>
        </w:rPr>
        <w:t xml:space="preserve"> </w:t>
      </w:r>
      <w:r w:rsidR="00F677D7">
        <w:rPr>
          <w:rFonts w:ascii="Courier New" w:eastAsia="Courier New" w:hAnsi="Courier New" w:cs="Courier New"/>
        </w:rPr>
        <w:t>&gt;</w:t>
      </w:r>
      <w:r w:rsidR="00F677D7">
        <w:rPr>
          <w:rFonts w:ascii="Courier New" w:eastAsia="Courier New" w:hAnsi="Courier New" w:cs="Courier New"/>
          <w:spacing w:val="-1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arduino</w:t>
      </w:r>
      <w:proofErr w:type="spellEnd"/>
      <w:r w:rsidR="00F677D7"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Genuino</w:t>
      </w:r>
      <w:proofErr w:type="spellEnd"/>
      <w:r w:rsidR="00F677D7">
        <w:rPr>
          <w:rFonts w:ascii="Courier New" w:eastAsia="Courier New" w:hAnsi="Courier New" w:cs="Courier New"/>
          <w:spacing w:val="-8"/>
        </w:rPr>
        <w:t xml:space="preserve"> </w:t>
      </w:r>
      <w:r w:rsidR="00F677D7">
        <w:rPr>
          <w:rFonts w:ascii="Courier New" w:eastAsia="Courier New" w:hAnsi="Courier New" w:cs="Courier New"/>
        </w:rPr>
        <w:t>Uno)</w:t>
      </w:r>
    </w:p>
    <w:p w:rsidR="00A30591" w:rsidRDefault="00A30591">
      <w:pPr>
        <w:spacing w:before="7" w:line="220" w:lineRule="exact"/>
        <w:rPr>
          <w:sz w:val="22"/>
          <w:szCs w:val="22"/>
        </w:rPr>
      </w:pPr>
    </w:p>
    <w:p w:rsidR="00A30591" w:rsidRDefault="00020C71">
      <w:pPr>
        <w:spacing w:before="40"/>
        <w:ind w:left="580"/>
        <w:rPr>
          <w:rFonts w:ascii="Courier New" w:eastAsia="Courier New" w:hAnsi="Courier New" w:cs="Courier New"/>
        </w:rPr>
      </w:pPr>
      <w:r>
        <w:pict>
          <v:group id="_x0000_s1070" style="position:absolute;left:0;text-align:left;margin-left:109.5pt;margin-top:14.85pt;width:178.05pt;height:217.2pt;z-index:-251659776;mso-position-horizontal-relative:page" coordorigin="2190,297" coordsize="3561,4344">
            <v:shape id="_x0000_s1072" type="#_x0000_t75" style="position:absolute;left:2190;top:296;width:3561;height:4345">
              <v:imagedata r:id="rId15" o:title=""/>
            </v:shape>
            <v:shape id="_x0000_s1071" style="position:absolute;left:2858;top:1881;width:2226;height:300" coordorigin="2858,1881" coordsize="2226,300" path="m2858,2181r2226,l5084,1881r-2226,l2858,2181xe" filled="f" strokecolor="red">
              <v:path arrowok="t"/>
            </v:shape>
            <w10:wrap anchorx="page"/>
          </v:group>
        </w:pict>
      </w:r>
      <w:r w:rsidR="00F677D7">
        <w:rPr>
          <w:rFonts w:ascii="Courier New" w:eastAsia="Courier New" w:hAnsi="Courier New" w:cs="Courier New"/>
        </w:rPr>
        <w:t>b.</w:t>
      </w:r>
      <w:r w:rsidR="00F677D7">
        <w:rPr>
          <w:rFonts w:ascii="Courier New" w:eastAsia="Courier New" w:hAnsi="Courier New" w:cs="Courier New"/>
          <w:spacing w:val="-2"/>
        </w:rPr>
        <w:t xml:space="preserve"> </w:t>
      </w:r>
      <w:r w:rsidR="00F677D7">
        <w:rPr>
          <w:rFonts w:ascii="Courier New" w:eastAsia="Courier New" w:hAnsi="Courier New" w:cs="Courier New"/>
        </w:rPr>
        <w:t>Setting</w:t>
      </w:r>
      <w:r w:rsidR="00F677D7">
        <w:rPr>
          <w:rFonts w:ascii="Courier New" w:eastAsia="Courier New" w:hAnsi="Courier New" w:cs="Courier New"/>
          <w:spacing w:val="-8"/>
        </w:rPr>
        <w:t xml:space="preserve"> </w:t>
      </w:r>
      <w:r w:rsidR="00F677D7">
        <w:rPr>
          <w:rFonts w:ascii="Courier New" w:eastAsia="Courier New" w:hAnsi="Courier New" w:cs="Courier New"/>
        </w:rPr>
        <w:t>port</w:t>
      </w: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before="15" w:line="260" w:lineRule="exact"/>
        <w:rPr>
          <w:sz w:val="26"/>
          <w:szCs w:val="26"/>
        </w:rPr>
      </w:pPr>
    </w:p>
    <w:p w:rsidR="00A30591" w:rsidRDefault="00020C71">
      <w:pPr>
        <w:spacing w:line="275" w:lineRule="auto"/>
        <w:ind w:left="940" w:right="185" w:hanging="360"/>
        <w:jc w:val="both"/>
        <w:rPr>
          <w:rFonts w:ascii="Courier New" w:eastAsia="Courier New" w:hAnsi="Courier New" w:cs="Courier New"/>
        </w:rPr>
      </w:pPr>
      <w:r>
        <w:pict>
          <v:group id="_x0000_s1067" style="position:absolute;left:0;text-align:left;margin-left:141.8pt;margin-top:39.2pt;width:365.5pt;height:87.5pt;z-index:-251658752;mso-position-horizontal-relative:page" coordorigin="2836,784" coordsize="7310,1750">
            <v:shape id="_x0000_s1069" type="#_x0000_t75" style="position:absolute;left:2852;top:784;width:7293;height:1750">
              <v:imagedata r:id="rId16" o:title=""/>
            </v:shape>
            <v:shape id="_x0000_s1068" style="position:absolute;left:2858;top:1503;width:508;height:581" coordorigin="2858,1503" coordsize="508,581" path="m2858,2084r508,l3366,1503r-508,l2858,2084xe" filled="f" strokecolor="red" strokeweight="2.25pt">
              <v:path arrowok="t"/>
            </v:shape>
            <w10:wrap anchorx="page"/>
          </v:group>
        </w:pict>
      </w:r>
      <w:r w:rsidR="00F677D7">
        <w:rPr>
          <w:rFonts w:ascii="Courier New" w:eastAsia="Courier New" w:hAnsi="Courier New" w:cs="Courier New"/>
        </w:rPr>
        <w:t>c.</w:t>
      </w:r>
      <w:r w:rsidR="00F677D7">
        <w:rPr>
          <w:rFonts w:ascii="Courier New" w:eastAsia="Courier New" w:hAnsi="Courier New" w:cs="Courier New"/>
          <w:spacing w:val="-2"/>
        </w:rPr>
        <w:t xml:space="preserve"> </w:t>
      </w:r>
      <w:r w:rsidR="00F677D7">
        <w:rPr>
          <w:rFonts w:ascii="Courier New" w:eastAsia="Courier New" w:hAnsi="Courier New" w:cs="Courier New"/>
        </w:rPr>
        <w:t>Compile</w:t>
      </w:r>
      <w:r w:rsidR="00F677D7">
        <w:rPr>
          <w:rFonts w:ascii="Courier New" w:eastAsia="Courier New" w:hAnsi="Courier New" w:cs="Courier New"/>
          <w:spacing w:val="38"/>
        </w:rPr>
        <w:t xml:space="preserve"> </w:t>
      </w:r>
      <w:r w:rsidR="00F677D7">
        <w:rPr>
          <w:rFonts w:ascii="Courier New" w:eastAsia="Courier New" w:hAnsi="Courier New" w:cs="Courier New"/>
        </w:rPr>
        <w:t>program.</w:t>
      </w:r>
      <w:r w:rsidR="00F677D7">
        <w:rPr>
          <w:rFonts w:ascii="Courier New" w:eastAsia="Courier New" w:hAnsi="Courier New" w:cs="Courier New"/>
          <w:spacing w:val="3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Memeriksa</w:t>
      </w:r>
      <w:proofErr w:type="spellEnd"/>
      <w:r w:rsidR="00F677D7">
        <w:rPr>
          <w:rFonts w:ascii="Courier New" w:eastAsia="Courier New" w:hAnsi="Courier New" w:cs="Courier New"/>
          <w:spacing w:val="35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dan</w:t>
      </w:r>
      <w:proofErr w:type="spellEnd"/>
      <w:r w:rsidR="00F677D7">
        <w:rPr>
          <w:rFonts w:ascii="Courier New" w:eastAsia="Courier New" w:hAnsi="Courier New" w:cs="Courier New"/>
          <w:spacing w:val="42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memastikan</w:t>
      </w:r>
      <w:proofErr w:type="spellEnd"/>
      <w:r w:rsidR="00F677D7">
        <w:rPr>
          <w:rFonts w:ascii="Courier New" w:eastAsia="Courier New" w:hAnsi="Courier New" w:cs="Courier New"/>
          <w:spacing w:val="34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baris</w:t>
      </w:r>
      <w:proofErr w:type="spellEnd"/>
      <w:r w:rsidR="00F677D7">
        <w:rPr>
          <w:rFonts w:ascii="Courier New" w:eastAsia="Courier New" w:hAnsi="Courier New" w:cs="Courier New"/>
          <w:spacing w:val="40"/>
        </w:rPr>
        <w:t xml:space="preserve"> </w:t>
      </w:r>
      <w:r w:rsidR="00F677D7">
        <w:rPr>
          <w:rFonts w:ascii="Courier New" w:eastAsia="Courier New" w:hAnsi="Courier New" w:cs="Courier New"/>
        </w:rPr>
        <w:t>program</w:t>
      </w:r>
      <w:r w:rsidR="00F677D7">
        <w:rPr>
          <w:rFonts w:ascii="Courier New" w:eastAsia="Courier New" w:hAnsi="Courier New" w:cs="Courier New"/>
          <w:spacing w:val="38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  <w:spacing w:val="-2"/>
        </w:rPr>
        <w:t>t</w:t>
      </w:r>
      <w:r w:rsidR="00F677D7">
        <w:rPr>
          <w:rFonts w:ascii="Courier New" w:eastAsia="Courier New" w:hAnsi="Courier New" w:cs="Courier New"/>
        </w:rPr>
        <w:t>idak</w:t>
      </w:r>
      <w:proofErr w:type="spellEnd"/>
      <w:r w:rsidR="00F677D7">
        <w:rPr>
          <w:rFonts w:ascii="Courier New" w:eastAsia="Courier New" w:hAnsi="Courier New" w:cs="Courier New"/>
          <w:spacing w:val="40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terjadi</w:t>
      </w:r>
      <w:proofErr w:type="spellEnd"/>
      <w:r w:rsidR="00F677D7">
        <w:rPr>
          <w:rFonts w:ascii="Courier New" w:eastAsia="Courier New" w:hAnsi="Courier New" w:cs="Courier New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kesalahan</w:t>
      </w:r>
      <w:proofErr w:type="spellEnd"/>
      <w:r w:rsidR="00F677D7">
        <w:rPr>
          <w:rFonts w:ascii="Courier New" w:eastAsia="Courier New" w:hAnsi="Courier New" w:cs="Courier New"/>
        </w:rPr>
        <w:t xml:space="preserve">. </w:t>
      </w:r>
      <w:proofErr w:type="spellStart"/>
      <w:r w:rsidR="00F677D7">
        <w:rPr>
          <w:rFonts w:ascii="Courier New" w:eastAsia="Courier New" w:hAnsi="Courier New" w:cs="Courier New"/>
        </w:rPr>
        <w:t>Tunggu</w:t>
      </w:r>
      <w:proofErr w:type="spellEnd"/>
      <w:r w:rsidR="00F677D7">
        <w:rPr>
          <w:rFonts w:ascii="Courier New" w:eastAsia="Courier New" w:hAnsi="Courier New" w:cs="Courier New"/>
          <w:spacing w:val="5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  <w:spacing w:val="3"/>
        </w:rPr>
        <w:t>s</w:t>
      </w:r>
      <w:r w:rsidR="00F677D7">
        <w:rPr>
          <w:rFonts w:ascii="Courier New" w:eastAsia="Courier New" w:hAnsi="Courier New" w:cs="Courier New"/>
        </w:rPr>
        <w:t>ebentar</w:t>
      </w:r>
      <w:proofErr w:type="spellEnd"/>
      <w:r w:rsidR="00F677D7">
        <w:rPr>
          <w:rFonts w:ascii="Courier New" w:eastAsia="Courier New" w:hAnsi="Courier New" w:cs="Courier New"/>
          <w:spacing w:val="2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untuk</w:t>
      </w:r>
      <w:proofErr w:type="spellEnd"/>
      <w:r w:rsidR="00F677D7">
        <w:rPr>
          <w:rFonts w:ascii="Courier New" w:eastAsia="Courier New" w:hAnsi="Courier New" w:cs="Courier New"/>
          <w:spacing w:val="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meli</w:t>
      </w:r>
      <w:r w:rsidR="00F677D7">
        <w:rPr>
          <w:rFonts w:ascii="Courier New" w:eastAsia="Courier New" w:hAnsi="Courier New" w:cs="Courier New"/>
          <w:spacing w:val="3"/>
        </w:rPr>
        <w:t>h</w:t>
      </w:r>
      <w:r w:rsidR="00F677D7">
        <w:rPr>
          <w:rFonts w:ascii="Courier New" w:eastAsia="Courier New" w:hAnsi="Courier New" w:cs="Courier New"/>
        </w:rPr>
        <w:t>at</w:t>
      </w:r>
      <w:proofErr w:type="spellEnd"/>
      <w:r w:rsidR="00F677D7">
        <w:rPr>
          <w:rFonts w:ascii="Courier New" w:eastAsia="Courier New" w:hAnsi="Courier New" w:cs="Courier New"/>
          <w:spacing w:val="4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hasil</w:t>
      </w:r>
      <w:proofErr w:type="spellEnd"/>
      <w:r w:rsidR="00F677D7">
        <w:rPr>
          <w:rFonts w:ascii="Courier New" w:eastAsia="Courier New" w:hAnsi="Courier New" w:cs="Courier New"/>
          <w:spacing w:val="6"/>
        </w:rPr>
        <w:t xml:space="preserve"> </w:t>
      </w:r>
      <w:r w:rsidR="00F677D7">
        <w:rPr>
          <w:rFonts w:ascii="Courier New" w:eastAsia="Courier New" w:hAnsi="Courier New" w:cs="Courier New"/>
        </w:rPr>
        <w:t>compile</w:t>
      </w:r>
      <w:r w:rsidR="00F677D7">
        <w:rPr>
          <w:rFonts w:ascii="Courier New" w:eastAsia="Courier New" w:hAnsi="Courier New" w:cs="Courier New"/>
          <w:spacing w:val="6"/>
        </w:rPr>
        <w:t xml:space="preserve"> </w:t>
      </w:r>
      <w:r w:rsidR="00F677D7">
        <w:rPr>
          <w:rFonts w:ascii="Courier New" w:eastAsia="Courier New" w:hAnsi="Courier New" w:cs="Courier New"/>
        </w:rPr>
        <w:t>y</w:t>
      </w:r>
      <w:r w:rsidR="00F677D7">
        <w:rPr>
          <w:rFonts w:ascii="Courier New" w:eastAsia="Courier New" w:hAnsi="Courier New" w:cs="Courier New"/>
          <w:spacing w:val="3"/>
        </w:rPr>
        <w:t>a</w:t>
      </w:r>
      <w:r w:rsidR="00F677D7">
        <w:rPr>
          <w:rFonts w:ascii="Courier New" w:eastAsia="Courier New" w:hAnsi="Courier New" w:cs="Courier New"/>
        </w:rPr>
        <w:t>ng</w:t>
      </w:r>
      <w:r w:rsidR="00F677D7">
        <w:rPr>
          <w:rFonts w:ascii="Courier New" w:eastAsia="Courier New" w:hAnsi="Courier New" w:cs="Courier New"/>
          <w:spacing w:val="7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menyatakan</w:t>
      </w:r>
      <w:proofErr w:type="spellEnd"/>
      <w:r w:rsidR="00F677D7">
        <w:rPr>
          <w:rFonts w:ascii="Courier New" w:eastAsia="Courier New" w:hAnsi="Courier New" w:cs="Courier New"/>
        </w:rPr>
        <w:t xml:space="preserve"> program</w:t>
      </w:r>
      <w:r w:rsidR="00F677D7"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tidak</w:t>
      </w:r>
      <w:proofErr w:type="spellEnd"/>
      <w:r w:rsidR="00F677D7">
        <w:rPr>
          <w:rFonts w:ascii="Courier New" w:eastAsia="Courier New" w:hAnsi="Courier New" w:cs="Courier New"/>
          <w:spacing w:val="-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terdapat</w:t>
      </w:r>
      <w:proofErr w:type="spellEnd"/>
      <w:r w:rsidR="00F677D7">
        <w:rPr>
          <w:rFonts w:ascii="Courier New" w:eastAsia="Courier New" w:hAnsi="Courier New" w:cs="Courier New"/>
          <w:spacing w:val="-10"/>
        </w:rPr>
        <w:t xml:space="preserve"> </w:t>
      </w:r>
      <w:r w:rsidR="00F677D7">
        <w:rPr>
          <w:rFonts w:ascii="Courier New" w:eastAsia="Courier New" w:hAnsi="Courier New" w:cs="Courier New"/>
        </w:rPr>
        <w:t>error</w:t>
      </w:r>
      <w:r w:rsidR="00F677D7">
        <w:rPr>
          <w:rFonts w:ascii="Courier New" w:eastAsia="Courier New" w:hAnsi="Courier New" w:cs="Courier New"/>
          <w:spacing w:val="-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atau</w:t>
      </w:r>
      <w:proofErr w:type="spellEnd"/>
      <w:r w:rsidR="00F677D7">
        <w:rPr>
          <w:rFonts w:ascii="Courier New" w:eastAsia="Courier New" w:hAnsi="Courier New" w:cs="Courier New"/>
          <w:spacing w:val="-5"/>
        </w:rPr>
        <w:t xml:space="preserve"> </w:t>
      </w:r>
      <w:r w:rsidR="00F677D7">
        <w:rPr>
          <w:rFonts w:ascii="Courier New" w:eastAsia="Courier New" w:hAnsi="Courier New" w:cs="Courier New"/>
        </w:rPr>
        <w:t>p</w:t>
      </w:r>
      <w:r w:rsidR="00F677D7">
        <w:rPr>
          <w:rFonts w:ascii="Courier New" w:eastAsia="Courier New" w:hAnsi="Courier New" w:cs="Courier New"/>
          <w:spacing w:val="1"/>
        </w:rPr>
        <w:t>r</w:t>
      </w:r>
      <w:r w:rsidR="00F677D7">
        <w:rPr>
          <w:rFonts w:ascii="Courier New" w:eastAsia="Courier New" w:hAnsi="Courier New" w:cs="Courier New"/>
        </w:rPr>
        <w:t>ogram</w:t>
      </w:r>
      <w:r w:rsidR="00F677D7"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masih</w:t>
      </w:r>
      <w:proofErr w:type="spellEnd"/>
      <w:r w:rsidR="00F677D7">
        <w:rPr>
          <w:rFonts w:ascii="Courier New" w:eastAsia="Courier New" w:hAnsi="Courier New" w:cs="Courier New"/>
          <w:spacing w:val="-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terdapat</w:t>
      </w:r>
      <w:proofErr w:type="spellEnd"/>
      <w:r w:rsidR="00F677D7">
        <w:rPr>
          <w:rFonts w:ascii="Courier New" w:eastAsia="Courier New" w:hAnsi="Courier New" w:cs="Courier New"/>
          <w:spacing w:val="-10"/>
        </w:rPr>
        <w:t xml:space="preserve"> </w:t>
      </w:r>
      <w:r w:rsidR="00F677D7">
        <w:rPr>
          <w:rFonts w:ascii="Courier New" w:eastAsia="Courier New" w:hAnsi="Courier New" w:cs="Courier New"/>
        </w:rPr>
        <w:t>error.</w:t>
      </w: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before="14" w:line="240" w:lineRule="exact"/>
        <w:rPr>
          <w:sz w:val="24"/>
          <w:szCs w:val="24"/>
        </w:rPr>
      </w:pPr>
    </w:p>
    <w:p w:rsidR="00A30591" w:rsidRDefault="00020C71">
      <w:pPr>
        <w:spacing w:line="274" w:lineRule="auto"/>
        <w:ind w:left="940" w:right="195" w:hanging="360"/>
        <w:jc w:val="both"/>
        <w:rPr>
          <w:rFonts w:ascii="Courier New" w:eastAsia="Courier New" w:hAnsi="Courier New" w:cs="Courier New"/>
        </w:rPr>
      </w:pPr>
      <w:r>
        <w:pict>
          <v:group id="_x0000_s1064" style="position:absolute;left:0;text-align:left;margin-left:142.6pt;margin-top:26.15pt;width:364.65pt;height:85.65pt;z-index:-251657728;mso-position-horizontal-relative:page" coordorigin="2852,523" coordsize="7293,1713">
            <v:shape id="_x0000_s1066" type="#_x0000_t75" style="position:absolute;left:2852;top:523;width:7293;height:1713">
              <v:imagedata r:id="rId17" o:title=""/>
            </v:shape>
            <v:shape id="_x0000_s1065" style="position:absolute;left:3266;top:1267;width:508;height:581" coordorigin="3266,1267" coordsize="508,581" path="m3266,1848r508,l3774,1267r-508,l3266,1848xe" filled="f" strokecolor="red" strokeweight="2.25pt">
              <v:path arrowok="t"/>
            </v:shape>
            <w10:wrap anchorx="page"/>
          </v:group>
        </w:pict>
      </w:r>
      <w:r w:rsidR="00F677D7">
        <w:rPr>
          <w:rFonts w:ascii="Courier New" w:eastAsia="Courier New" w:hAnsi="Courier New" w:cs="Courier New"/>
        </w:rPr>
        <w:t>d.</w:t>
      </w:r>
      <w:r w:rsidR="00F677D7">
        <w:rPr>
          <w:rFonts w:ascii="Courier New" w:eastAsia="Courier New" w:hAnsi="Courier New" w:cs="Courier New"/>
          <w:spacing w:val="-2"/>
        </w:rPr>
        <w:t xml:space="preserve"> </w:t>
      </w:r>
      <w:r w:rsidR="00F677D7">
        <w:rPr>
          <w:rFonts w:ascii="Courier New" w:eastAsia="Courier New" w:hAnsi="Courier New" w:cs="Courier New"/>
        </w:rPr>
        <w:t>U</w:t>
      </w:r>
      <w:r w:rsidR="00F677D7">
        <w:rPr>
          <w:rFonts w:ascii="Courier New" w:eastAsia="Courier New" w:hAnsi="Courier New" w:cs="Courier New"/>
          <w:spacing w:val="1"/>
        </w:rPr>
        <w:t>p</w:t>
      </w:r>
      <w:r w:rsidR="00F677D7">
        <w:rPr>
          <w:rFonts w:ascii="Courier New" w:eastAsia="Courier New" w:hAnsi="Courier New" w:cs="Courier New"/>
        </w:rPr>
        <w:t>l</w:t>
      </w:r>
      <w:r w:rsidR="00F677D7">
        <w:rPr>
          <w:rFonts w:ascii="Courier New" w:eastAsia="Courier New" w:hAnsi="Courier New" w:cs="Courier New"/>
          <w:spacing w:val="1"/>
        </w:rPr>
        <w:t>o</w:t>
      </w:r>
      <w:r w:rsidR="00F677D7">
        <w:rPr>
          <w:rFonts w:ascii="Courier New" w:eastAsia="Courier New" w:hAnsi="Courier New" w:cs="Courier New"/>
        </w:rPr>
        <w:t>ad</w:t>
      </w:r>
      <w:r w:rsidR="00F677D7">
        <w:rPr>
          <w:rFonts w:ascii="Courier New" w:eastAsia="Courier New" w:hAnsi="Courier New" w:cs="Courier New"/>
          <w:spacing w:val="20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ke</w:t>
      </w:r>
      <w:proofErr w:type="spellEnd"/>
      <w:r w:rsidR="00F677D7">
        <w:rPr>
          <w:rFonts w:ascii="Courier New" w:eastAsia="Courier New" w:hAnsi="Courier New" w:cs="Courier New"/>
          <w:spacing w:val="25"/>
        </w:rPr>
        <w:t xml:space="preserve"> </w:t>
      </w:r>
      <w:r w:rsidR="00F677D7">
        <w:rPr>
          <w:rFonts w:ascii="Courier New" w:eastAsia="Courier New" w:hAnsi="Courier New" w:cs="Courier New"/>
        </w:rPr>
        <w:t>A</w:t>
      </w:r>
      <w:r w:rsidR="00F677D7">
        <w:rPr>
          <w:rFonts w:ascii="Courier New" w:eastAsia="Courier New" w:hAnsi="Courier New" w:cs="Courier New"/>
          <w:spacing w:val="1"/>
        </w:rPr>
        <w:t>r</w:t>
      </w:r>
      <w:r w:rsidR="00F677D7">
        <w:rPr>
          <w:rFonts w:ascii="Courier New" w:eastAsia="Courier New" w:hAnsi="Courier New" w:cs="Courier New"/>
        </w:rPr>
        <w:t>d</w:t>
      </w:r>
      <w:r w:rsidR="00F677D7">
        <w:rPr>
          <w:rFonts w:ascii="Courier New" w:eastAsia="Courier New" w:hAnsi="Courier New" w:cs="Courier New"/>
          <w:spacing w:val="1"/>
        </w:rPr>
        <w:t>u</w:t>
      </w:r>
      <w:r w:rsidR="00F677D7">
        <w:rPr>
          <w:rFonts w:ascii="Courier New" w:eastAsia="Courier New" w:hAnsi="Courier New" w:cs="Courier New"/>
        </w:rPr>
        <w:t>i</w:t>
      </w:r>
      <w:r w:rsidR="00F677D7">
        <w:rPr>
          <w:rFonts w:ascii="Courier New" w:eastAsia="Courier New" w:hAnsi="Courier New" w:cs="Courier New"/>
          <w:spacing w:val="1"/>
        </w:rPr>
        <w:t>n</w:t>
      </w:r>
      <w:r w:rsidR="00F677D7">
        <w:rPr>
          <w:rFonts w:ascii="Courier New" w:eastAsia="Courier New" w:hAnsi="Courier New" w:cs="Courier New"/>
        </w:rPr>
        <w:t>o.</w:t>
      </w:r>
      <w:r w:rsidR="00F677D7">
        <w:rPr>
          <w:rFonts w:ascii="Courier New" w:eastAsia="Courier New" w:hAnsi="Courier New" w:cs="Courier New"/>
          <w:spacing w:val="17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D</w:t>
      </w:r>
      <w:r w:rsidR="00F677D7">
        <w:rPr>
          <w:rFonts w:ascii="Courier New" w:eastAsia="Courier New" w:hAnsi="Courier New" w:cs="Courier New"/>
          <w:spacing w:val="1"/>
        </w:rPr>
        <w:t>i</w:t>
      </w:r>
      <w:r w:rsidR="00F677D7">
        <w:rPr>
          <w:rFonts w:ascii="Courier New" w:eastAsia="Courier New" w:hAnsi="Courier New" w:cs="Courier New"/>
        </w:rPr>
        <w:t>g</w:t>
      </w:r>
      <w:r w:rsidR="00F677D7">
        <w:rPr>
          <w:rFonts w:ascii="Courier New" w:eastAsia="Courier New" w:hAnsi="Courier New" w:cs="Courier New"/>
          <w:spacing w:val="1"/>
        </w:rPr>
        <w:t>u</w:t>
      </w:r>
      <w:r w:rsidR="00F677D7">
        <w:rPr>
          <w:rFonts w:ascii="Courier New" w:eastAsia="Courier New" w:hAnsi="Courier New" w:cs="Courier New"/>
        </w:rPr>
        <w:t>n</w:t>
      </w:r>
      <w:r w:rsidR="00F677D7">
        <w:rPr>
          <w:rFonts w:ascii="Courier New" w:eastAsia="Courier New" w:hAnsi="Courier New" w:cs="Courier New"/>
          <w:spacing w:val="1"/>
        </w:rPr>
        <w:t>a</w:t>
      </w:r>
      <w:r w:rsidR="00F677D7">
        <w:rPr>
          <w:rFonts w:ascii="Courier New" w:eastAsia="Courier New" w:hAnsi="Courier New" w:cs="Courier New"/>
        </w:rPr>
        <w:t>k</w:t>
      </w:r>
      <w:r w:rsidR="00F677D7">
        <w:rPr>
          <w:rFonts w:ascii="Courier New" w:eastAsia="Courier New" w:hAnsi="Courier New" w:cs="Courier New"/>
          <w:spacing w:val="1"/>
        </w:rPr>
        <w:t>a</w:t>
      </w:r>
      <w:r w:rsidR="00F677D7">
        <w:rPr>
          <w:rFonts w:ascii="Courier New" w:eastAsia="Courier New" w:hAnsi="Courier New" w:cs="Courier New"/>
        </w:rPr>
        <w:t>n</w:t>
      </w:r>
      <w:proofErr w:type="spellEnd"/>
      <w:r w:rsidR="00F677D7">
        <w:rPr>
          <w:rFonts w:ascii="Courier New" w:eastAsia="Courier New" w:hAnsi="Courier New" w:cs="Courier New"/>
          <w:spacing w:val="16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u</w:t>
      </w:r>
      <w:r w:rsidR="00F677D7">
        <w:rPr>
          <w:rFonts w:ascii="Courier New" w:eastAsia="Courier New" w:hAnsi="Courier New" w:cs="Courier New"/>
          <w:spacing w:val="1"/>
        </w:rPr>
        <w:t>n</w:t>
      </w:r>
      <w:r w:rsidR="00F677D7">
        <w:rPr>
          <w:rFonts w:ascii="Courier New" w:eastAsia="Courier New" w:hAnsi="Courier New" w:cs="Courier New"/>
        </w:rPr>
        <w:t>t</w:t>
      </w:r>
      <w:r w:rsidR="00F677D7">
        <w:rPr>
          <w:rFonts w:ascii="Courier New" w:eastAsia="Courier New" w:hAnsi="Courier New" w:cs="Courier New"/>
          <w:spacing w:val="1"/>
        </w:rPr>
        <w:t>u</w:t>
      </w:r>
      <w:r w:rsidR="00F677D7">
        <w:rPr>
          <w:rFonts w:ascii="Courier New" w:eastAsia="Courier New" w:hAnsi="Courier New" w:cs="Courier New"/>
        </w:rPr>
        <w:t>k</w:t>
      </w:r>
      <w:proofErr w:type="spellEnd"/>
      <w:r w:rsidR="00F677D7">
        <w:rPr>
          <w:rFonts w:ascii="Courier New" w:eastAsia="Courier New" w:hAnsi="Courier New" w:cs="Courier New"/>
          <w:spacing w:val="21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m</w:t>
      </w:r>
      <w:r w:rsidR="00F677D7">
        <w:rPr>
          <w:rFonts w:ascii="Courier New" w:eastAsia="Courier New" w:hAnsi="Courier New" w:cs="Courier New"/>
          <w:spacing w:val="1"/>
        </w:rPr>
        <w:t>e</w:t>
      </w:r>
      <w:r w:rsidR="00F677D7">
        <w:rPr>
          <w:rFonts w:ascii="Courier New" w:eastAsia="Courier New" w:hAnsi="Courier New" w:cs="Courier New"/>
        </w:rPr>
        <w:t>n</w:t>
      </w:r>
      <w:r w:rsidR="00F677D7">
        <w:rPr>
          <w:rFonts w:ascii="Courier New" w:eastAsia="Courier New" w:hAnsi="Courier New" w:cs="Courier New"/>
          <w:spacing w:val="1"/>
        </w:rPr>
        <w:t>g</w:t>
      </w:r>
      <w:r w:rsidR="00F677D7">
        <w:rPr>
          <w:rFonts w:ascii="Courier New" w:eastAsia="Courier New" w:hAnsi="Courier New" w:cs="Courier New"/>
        </w:rPr>
        <w:t>i</w:t>
      </w:r>
      <w:r w:rsidR="00F677D7">
        <w:rPr>
          <w:rFonts w:ascii="Courier New" w:eastAsia="Courier New" w:hAnsi="Courier New" w:cs="Courier New"/>
          <w:spacing w:val="1"/>
        </w:rPr>
        <w:t>r</w:t>
      </w:r>
      <w:r w:rsidR="00F677D7">
        <w:rPr>
          <w:rFonts w:ascii="Courier New" w:eastAsia="Courier New" w:hAnsi="Courier New" w:cs="Courier New"/>
        </w:rPr>
        <w:t>i</w:t>
      </w:r>
      <w:r w:rsidR="00F677D7">
        <w:rPr>
          <w:rFonts w:ascii="Courier New" w:eastAsia="Courier New" w:hAnsi="Courier New" w:cs="Courier New"/>
          <w:spacing w:val="1"/>
        </w:rPr>
        <w:t>m</w:t>
      </w:r>
      <w:r w:rsidR="00F677D7">
        <w:rPr>
          <w:rFonts w:ascii="Courier New" w:eastAsia="Courier New" w:hAnsi="Courier New" w:cs="Courier New"/>
        </w:rPr>
        <w:t>k</w:t>
      </w:r>
      <w:r w:rsidR="00F677D7">
        <w:rPr>
          <w:rFonts w:ascii="Courier New" w:eastAsia="Courier New" w:hAnsi="Courier New" w:cs="Courier New"/>
          <w:spacing w:val="1"/>
        </w:rPr>
        <w:t>a</w:t>
      </w:r>
      <w:r w:rsidR="00F677D7">
        <w:rPr>
          <w:rFonts w:ascii="Courier New" w:eastAsia="Courier New" w:hAnsi="Courier New" w:cs="Courier New"/>
        </w:rPr>
        <w:t>n</w:t>
      </w:r>
      <w:proofErr w:type="spellEnd"/>
      <w:r w:rsidR="00F677D7">
        <w:rPr>
          <w:rFonts w:ascii="Courier New" w:eastAsia="Courier New" w:hAnsi="Courier New" w:cs="Courier New"/>
          <w:spacing w:val="14"/>
        </w:rPr>
        <w:t xml:space="preserve"> </w:t>
      </w:r>
      <w:r w:rsidR="00F677D7">
        <w:rPr>
          <w:rFonts w:ascii="Courier New" w:eastAsia="Courier New" w:hAnsi="Courier New" w:cs="Courier New"/>
        </w:rPr>
        <w:t>p</w:t>
      </w:r>
      <w:r w:rsidR="00F677D7">
        <w:rPr>
          <w:rFonts w:ascii="Courier New" w:eastAsia="Courier New" w:hAnsi="Courier New" w:cs="Courier New"/>
          <w:spacing w:val="1"/>
        </w:rPr>
        <w:t>r</w:t>
      </w:r>
      <w:r w:rsidR="00F677D7">
        <w:rPr>
          <w:rFonts w:ascii="Courier New" w:eastAsia="Courier New" w:hAnsi="Courier New" w:cs="Courier New"/>
        </w:rPr>
        <w:t>o</w:t>
      </w:r>
      <w:r w:rsidR="00F677D7">
        <w:rPr>
          <w:rFonts w:ascii="Courier New" w:eastAsia="Courier New" w:hAnsi="Courier New" w:cs="Courier New"/>
          <w:spacing w:val="1"/>
        </w:rPr>
        <w:t>g</w:t>
      </w:r>
      <w:r w:rsidR="00F677D7">
        <w:rPr>
          <w:rFonts w:ascii="Courier New" w:eastAsia="Courier New" w:hAnsi="Courier New" w:cs="Courier New"/>
        </w:rPr>
        <w:t>r</w:t>
      </w:r>
      <w:r w:rsidR="00F677D7">
        <w:rPr>
          <w:rFonts w:ascii="Courier New" w:eastAsia="Courier New" w:hAnsi="Courier New" w:cs="Courier New"/>
          <w:spacing w:val="1"/>
        </w:rPr>
        <w:t>a</w:t>
      </w:r>
      <w:r w:rsidR="00F677D7">
        <w:rPr>
          <w:rFonts w:ascii="Courier New" w:eastAsia="Courier New" w:hAnsi="Courier New" w:cs="Courier New"/>
        </w:rPr>
        <w:t>m</w:t>
      </w:r>
      <w:r w:rsidR="00F677D7">
        <w:rPr>
          <w:rFonts w:ascii="Courier New" w:eastAsia="Courier New" w:hAnsi="Courier New" w:cs="Courier New"/>
          <w:spacing w:val="19"/>
        </w:rPr>
        <w:t xml:space="preserve"> </w:t>
      </w:r>
      <w:proofErr w:type="spellStart"/>
      <w:r w:rsidR="00F677D7">
        <w:rPr>
          <w:rFonts w:ascii="Courier New" w:eastAsia="Courier New" w:hAnsi="Courier New" w:cs="Courier New"/>
        </w:rPr>
        <w:t>ke</w:t>
      </w:r>
      <w:proofErr w:type="spellEnd"/>
      <w:r w:rsidR="00F677D7">
        <w:rPr>
          <w:rFonts w:ascii="Courier New" w:eastAsia="Courier New" w:hAnsi="Courier New" w:cs="Courier New"/>
          <w:spacing w:val="25"/>
        </w:rPr>
        <w:t xml:space="preserve"> </w:t>
      </w:r>
      <w:r w:rsidR="00F677D7">
        <w:rPr>
          <w:rFonts w:ascii="Courier New" w:eastAsia="Courier New" w:hAnsi="Courier New" w:cs="Courier New"/>
        </w:rPr>
        <w:t>A</w:t>
      </w:r>
      <w:r w:rsidR="00F677D7">
        <w:rPr>
          <w:rFonts w:ascii="Courier New" w:eastAsia="Courier New" w:hAnsi="Courier New" w:cs="Courier New"/>
          <w:spacing w:val="1"/>
        </w:rPr>
        <w:t>r</w:t>
      </w:r>
      <w:r w:rsidR="00F677D7">
        <w:rPr>
          <w:rFonts w:ascii="Courier New" w:eastAsia="Courier New" w:hAnsi="Courier New" w:cs="Courier New"/>
        </w:rPr>
        <w:t>d</w:t>
      </w:r>
      <w:r w:rsidR="00F677D7">
        <w:rPr>
          <w:rFonts w:ascii="Courier New" w:eastAsia="Courier New" w:hAnsi="Courier New" w:cs="Courier New"/>
          <w:spacing w:val="1"/>
        </w:rPr>
        <w:t>u</w:t>
      </w:r>
      <w:r w:rsidR="00F677D7">
        <w:rPr>
          <w:rFonts w:ascii="Courier New" w:eastAsia="Courier New" w:hAnsi="Courier New" w:cs="Courier New"/>
        </w:rPr>
        <w:t>i</w:t>
      </w:r>
      <w:r w:rsidR="00F677D7">
        <w:rPr>
          <w:rFonts w:ascii="Courier New" w:eastAsia="Courier New" w:hAnsi="Courier New" w:cs="Courier New"/>
          <w:spacing w:val="1"/>
        </w:rPr>
        <w:t>n</w:t>
      </w:r>
      <w:r w:rsidR="00F677D7">
        <w:rPr>
          <w:rFonts w:ascii="Courier New" w:eastAsia="Courier New" w:hAnsi="Courier New" w:cs="Courier New"/>
        </w:rPr>
        <w:t>o</w:t>
      </w:r>
      <w:r w:rsidR="00F677D7">
        <w:rPr>
          <w:rFonts w:ascii="Courier New" w:eastAsia="Courier New" w:hAnsi="Courier New" w:cs="Courier New"/>
          <w:spacing w:val="19"/>
        </w:rPr>
        <w:t xml:space="preserve"> </w:t>
      </w:r>
      <w:r w:rsidR="00F677D7">
        <w:rPr>
          <w:rFonts w:ascii="Courier New" w:eastAsia="Courier New" w:hAnsi="Courier New" w:cs="Courier New"/>
        </w:rPr>
        <w:t>y</w:t>
      </w:r>
      <w:r w:rsidR="00F677D7">
        <w:rPr>
          <w:rFonts w:ascii="Courier New" w:eastAsia="Courier New" w:hAnsi="Courier New" w:cs="Courier New"/>
          <w:spacing w:val="1"/>
        </w:rPr>
        <w:t>a</w:t>
      </w:r>
      <w:r w:rsidR="00F677D7">
        <w:rPr>
          <w:rFonts w:ascii="Courier New" w:eastAsia="Courier New" w:hAnsi="Courier New" w:cs="Courier New"/>
        </w:rPr>
        <w:t xml:space="preserve">ng </w:t>
      </w:r>
      <w:proofErr w:type="spellStart"/>
      <w:r w:rsidR="00F677D7">
        <w:rPr>
          <w:rFonts w:ascii="Courier New" w:eastAsia="Courier New" w:hAnsi="Courier New" w:cs="Courier New"/>
        </w:rPr>
        <w:t>digunakan</w:t>
      </w:r>
      <w:proofErr w:type="spellEnd"/>
      <w:r w:rsidR="00F677D7">
        <w:rPr>
          <w:rFonts w:ascii="Courier New" w:eastAsia="Courier New" w:hAnsi="Courier New" w:cs="Courier New"/>
        </w:rPr>
        <w:t>.</w:t>
      </w: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line="200" w:lineRule="exact"/>
      </w:pPr>
    </w:p>
    <w:p w:rsidR="00A30591" w:rsidRDefault="00A30591">
      <w:pPr>
        <w:spacing w:before="17" w:line="200" w:lineRule="exact"/>
      </w:pPr>
    </w:p>
    <w:p w:rsidR="00A30591" w:rsidRDefault="00F677D7">
      <w:pPr>
        <w:ind w:left="580"/>
        <w:rPr>
          <w:rFonts w:ascii="Courier New" w:eastAsia="Courier New" w:hAnsi="Courier New" w:cs="Courier New"/>
        </w:rPr>
        <w:sectPr w:rsidR="00A30591">
          <w:pgSz w:w="12240" w:h="15840"/>
          <w:pgMar w:top="1260" w:right="1220" w:bottom="280" w:left="1220" w:header="714" w:footer="988" w:gutter="0"/>
          <w:cols w:space="720"/>
        </w:sectPr>
      </w:pPr>
      <w:proofErr w:type="gramStart"/>
      <w:r>
        <w:rPr>
          <w:rFonts w:ascii="Courier New" w:eastAsia="Courier New" w:hAnsi="Courier New" w:cs="Courier New"/>
        </w:rPr>
        <w:t>e</w:t>
      </w:r>
      <w:proofErr w:type="gramEnd"/>
      <w:r>
        <w:rPr>
          <w:rFonts w:ascii="Courier New" w:eastAsia="Courier New" w:hAnsi="Courier New" w:cs="Courier New"/>
        </w:rPr>
        <w:t>.</w:t>
      </w:r>
      <w:r>
        <w:rPr>
          <w:rFonts w:ascii="Courier New" w:eastAsia="Courier New" w:hAnsi="Courier New" w:cs="Courier New"/>
          <w:spacing w:val="-2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Perhatikan</w:t>
      </w:r>
      <w:proofErr w:type="spellEnd"/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LED</w:t>
      </w:r>
      <w:r>
        <w:rPr>
          <w:rFonts w:ascii="Courier New" w:eastAsia="Courier New" w:hAnsi="Courier New" w:cs="Courier New"/>
          <w:spacing w:val="-4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menyala</w:t>
      </w:r>
      <w:proofErr w:type="spellEnd"/>
      <w:r>
        <w:rPr>
          <w:rFonts w:ascii="Courier New" w:eastAsia="Courier New" w:hAnsi="Courier New" w:cs="Courier New"/>
          <w:spacing w:val="-8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secara</w:t>
      </w:r>
      <w:proofErr w:type="spellEnd"/>
      <w:r>
        <w:rPr>
          <w:rFonts w:ascii="Courier New" w:eastAsia="Courier New" w:hAnsi="Courier New" w:cs="Courier New"/>
          <w:spacing w:val="-7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berkedip</w:t>
      </w:r>
      <w:proofErr w:type="spellEnd"/>
      <w:r>
        <w:rPr>
          <w:rFonts w:ascii="Courier New" w:eastAsia="Courier New" w:hAnsi="Courier New" w:cs="Courier New"/>
        </w:rPr>
        <w:t>.</w:t>
      </w:r>
    </w:p>
    <w:p w:rsidR="00A30591" w:rsidRDefault="00A30591">
      <w:pPr>
        <w:spacing w:before="3" w:line="220" w:lineRule="exact"/>
        <w:rPr>
          <w:sz w:val="22"/>
          <w:szCs w:val="22"/>
        </w:rPr>
      </w:pPr>
    </w:p>
    <w:p w:rsidR="00536CF9" w:rsidRDefault="00536CF9" w:rsidP="00536CF9">
      <w:pPr>
        <w:spacing w:before="40"/>
        <w:ind w:left="2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Pinout Arduino Multifunction Board</w:t>
      </w:r>
    </w:p>
    <w:p w:rsidR="00536CF9" w:rsidRDefault="00536CF9">
      <w:pPr>
        <w:spacing w:before="40"/>
        <w:ind w:left="220"/>
        <w:rPr>
          <w:rFonts w:ascii="Courier New" w:eastAsia="Courier New" w:hAnsi="Courier New" w:cs="Courier New"/>
          <w:b/>
          <w:noProof/>
        </w:rPr>
      </w:pPr>
    </w:p>
    <w:p w:rsidR="00536CF9" w:rsidRDefault="00536CF9">
      <w:pPr>
        <w:spacing w:before="40"/>
        <w:ind w:left="220"/>
        <w:rPr>
          <w:rFonts w:ascii="Courier New" w:eastAsia="Courier New" w:hAnsi="Courier New" w:cs="Courier New"/>
          <w:b/>
        </w:rPr>
      </w:pPr>
      <w:r w:rsidRPr="00536CF9">
        <w:rPr>
          <w:rFonts w:ascii="Courier New" w:eastAsia="Courier New" w:hAnsi="Courier New" w:cs="Courier New"/>
          <w:b/>
          <w:noProof/>
        </w:rPr>
        <w:drawing>
          <wp:inline distT="0" distB="0" distL="0" distR="0">
            <wp:extent cx="6222765" cy="4006215"/>
            <wp:effectExtent l="0" t="0" r="6985" b="0"/>
            <wp:docPr id="17" name="Picture 17" descr="D:\Kerja\Training and Workshop\Workshop Embeded System\Embedded System\Materi Embedded System\PO m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erja\Training and Workshop\Workshop Embeded System\Embedded System\Materi Embedded System\PO mf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0"/>
                    <a:stretch/>
                  </pic:blipFill>
                  <pic:spPr bwMode="auto">
                    <a:xfrm>
                      <a:off x="0" y="0"/>
                      <a:ext cx="6223000" cy="400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CF9" w:rsidRDefault="00536CF9">
      <w:pPr>
        <w:spacing w:before="40"/>
        <w:ind w:left="220"/>
        <w:rPr>
          <w:rFonts w:ascii="Courier New" w:eastAsia="Courier New" w:hAnsi="Courier New" w:cs="Courier New"/>
          <w:b/>
        </w:rPr>
      </w:pPr>
    </w:p>
    <w:p w:rsidR="00A30591" w:rsidRDefault="001B690F">
      <w:pPr>
        <w:spacing w:before="40"/>
        <w:ind w:left="2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Schematic Arduino Multifunction Board</w:t>
      </w:r>
    </w:p>
    <w:p w:rsidR="00A30591" w:rsidRDefault="00A30591">
      <w:pPr>
        <w:spacing w:before="19" w:line="280" w:lineRule="exact"/>
        <w:rPr>
          <w:sz w:val="28"/>
          <w:szCs w:val="28"/>
        </w:rPr>
      </w:pPr>
    </w:p>
    <w:p w:rsidR="00A30591" w:rsidRDefault="00020C71" w:rsidP="001B690F">
      <w:pPr>
        <w:ind w:left="2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pict>
          <v:shape id="_x0000_i1027" type="#_x0000_t75" style="width:445.2pt;height:234pt">
            <v:imagedata r:id="rId19" o:title="Pin Out Multifunction Arduino"/>
          </v:shape>
        </w:pict>
      </w:r>
    </w:p>
    <w:p w:rsidR="001B690F" w:rsidRDefault="001B690F" w:rsidP="001B690F">
      <w:pPr>
        <w:ind w:left="220"/>
        <w:rPr>
          <w:rFonts w:ascii="Courier New" w:eastAsia="Courier New" w:hAnsi="Courier New" w:cs="Courier New"/>
        </w:rPr>
      </w:pPr>
    </w:p>
    <w:p w:rsidR="00536CF9" w:rsidRDefault="00536CF9" w:rsidP="001B690F">
      <w:pPr>
        <w:spacing w:before="40"/>
        <w:ind w:left="220"/>
        <w:rPr>
          <w:rFonts w:ascii="Courier New" w:eastAsia="Courier New" w:hAnsi="Courier New" w:cs="Courier New"/>
          <w:b/>
        </w:rPr>
      </w:pPr>
    </w:p>
    <w:p w:rsidR="00536CF9" w:rsidRDefault="00536CF9" w:rsidP="001B690F">
      <w:pPr>
        <w:spacing w:before="40"/>
        <w:ind w:left="220"/>
        <w:rPr>
          <w:rFonts w:ascii="Courier New" w:eastAsia="Courier New" w:hAnsi="Courier New" w:cs="Courier New"/>
          <w:b/>
        </w:rPr>
      </w:pPr>
    </w:p>
    <w:p w:rsidR="00536CF9" w:rsidRDefault="00536CF9" w:rsidP="001B690F">
      <w:pPr>
        <w:spacing w:before="40"/>
        <w:ind w:left="220"/>
        <w:rPr>
          <w:rFonts w:ascii="Courier New" w:eastAsia="Courier New" w:hAnsi="Courier New" w:cs="Courier New"/>
          <w:b/>
        </w:rPr>
      </w:pPr>
    </w:p>
    <w:p w:rsidR="001B690F" w:rsidRDefault="001B690F" w:rsidP="001B690F">
      <w:pPr>
        <w:spacing w:before="40"/>
        <w:ind w:left="2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Syntax Arduino</w:t>
      </w:r>
    </w:p>
    <w:p w:rsidR="00536CF9" w:rsidRDefault="00536CF9" w:rsidP="001B690F">
      <w:pPr>
        <w:spacing w:before="40"/>
        <w:ind w:left="220"/>
        <w:rPr>
          <w:rFonts w:ascii="Courier New" w:eastAsia="Courier New" w:hAnsi="Courier New" w:cs="Courier New"/>
          <w:b/>
        </w:rPr>
      </w:pPr>
    </w:p>
    <w:p w:rsidR="001B690F" w:rsidRDefault="001B690F" w:rsidP="001B690F">
      <w:pPr>
        <w:spacing w:before="40"/>
        <w:ind w:left="220"/>
        <w:rPr>
          <w:rFonts w:ascii="Courier New" w:eastAsia="Courier New" w:hAnsi="Courier New" w:cs="Courier New"/>
        </w:rPr>
      </w:pPr>
      <w:r w:rsidRPr="001B690F">
        <w:rPr>
          <w:rFonts w:ascii="Courier New" w:eastAsia="Courier New" w:hAnsi="Courier New" w:cs="Courier New"/>
          <w:noProof/>
        </w:rPr>
        <w:drawing>
          <wp:inline distT="0" distB="0" distL="0" distR="0">
            <wp:extent cx="7918453" cy="5938839"/>
            <wp:effectExtent l="0" t="635" r="5715" b="5715"/>
            <wp:docPr id="1" name="Picture 1" descr="D:\Kerja\Training and Workshop\Workshop Embeded System\Embedded System\Materi Embedded System\Arduino Programming Cheat 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erja\Training and Workshop\Workshop Embeded System\Embedded System\Materi Embedded System\Arduino Programming Cheat Shee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1736" cy="594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90F" w:rsidRDefault="001B690F" w:rsidP="001B690F">
      <w:pPr>
        <w:spacing w:before="40"/>
        <w:ind w:left="220"/>
        <w:rPr>
          <w:rFonts w:ascii="Courier New" w:eastAsia="Courier New" w:hAnsi="Courier New" w:cs="Courier New"/>
        </w:rPr>
      </w:pPr>
    </w:p>
    <w:p w:rsidR="001B690F" w:rsidRDefault="001B690F" w:rsidP="001B690F">
      <w:pPr>
        <w:spacing w:before="40"/>
        <w:ind w:left="22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Contoh</w:t>
      </w:r>
      <w:proofErr w:type="spellEnd"/>
      <w:r>
        <w:rPr>
          <w:rFonts w:ascii="Courier New" w:eastAsia="Courier New" w:hAnsi="Courier New" w:cs="Courier New"/>
          <w:b/>
        </w:rPr>
        <w:t xml:space="preserve"> Arduino Multifunction</w:t>
      </w:r>
    </w:p>
    <w:p w:rsidR="001B690F" w:rsidRPr="00340382" w:rsidRDefault="001B690F" w:rsidP="001B690F">
      <w:pPr>
        <w:pStyle w:val="ListParagraph"/>
        <w:numPr>
          <w:ilvl w:val="0"/>
          <w:numId w:val="2"/>
        </w:numPr>
        <w:spacing w:before="40"/>
        <w:ind w:left="578" w:hanging="357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>LED Blinking</w:t>
      </w:r>
    </w:p>
    <w:p w:rsidR="00340382" w:rsidRPr="001B690F" w:rsidRDefault="00340382" w:rsidP="00340382">
      <w:pPr>
        <w:pStyle w:val="ListParagraph"/>
        <w:spacing w:before="40"/>
        <w:ind w:left="578"/>
        <w:rPr>
          <w:rFonts w:ascii="Courier New" w:eastAsia="Courier New" w:hAnsi="Courier New" w:cs="Courier New"/>
          <w:b/>
        </w:rPr>
      </w:pPr>
    </w:p>
    <w:p w:rsidR="001B690F" w:rsidRDefault="00340382" w:rsidP="001B690F">
      <w:pPr>
        <w:ind w:left="220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>
                <wp:extent cx="5341620" cy="2110740"/>
                <wp:effectExtent l="0" t="0" r="11430" b="2286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110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LED_D4 10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LED_D4,OUTPUT);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LED_D4,HIGH);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1000);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LED_D4,LOW);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1000);</w:t>
                            </w:r>
                          </w:p>
                          <w:p w:rsidR="001B690F" w:rsidRPr="00340382" w:rsidRDefault="001B690F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" o:spid="_x0000_s1026" style="width:420.6pt;height:16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" fillcolor="white [3212]" strokecolor="black [3213]" strokeweight=".25pt">
                <v:textbox>
                  <w:txbxContent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#define LED_D4 10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pinMode(LED_D4,OUTPUT);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digitalWrite(LED_D4,HIGH);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delay(1000);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digitalWrite(LED_D4,LOW);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delay(1000);</w:t>
                      </w:r>
                    </w:p>
                    <w:p w:rsidR="001B690F" w:rsidRPr="00340382" w:rsidRDefault="001B690F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340382" w:rsidRDefault="00340382" w:rsidP="001B690F">
      <w:pPr>
        <w:ind w:left="220"/>
        <w:jc w:val="center"/>
        <w:rPr>
          <w:rFonts w:ascii="Courier New" w:eastAsia="Courier New" w:hAnsi="Courier New" w:cs="Courier New"/>
        </w:rPr>
      </w:pPr>
    </w:p>
    <w:p w:rsidR="00340382" w:rsidRDefault="00340382" w:rsidP="00340382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Buzzer Delay</w:t>
      </w:r>
    </w:p>
    <w:p w:rsidR="00340382" w:rsidRDefault="00340382" w:rsidP="00340382">
      <w:pPr>
        <w:rPr>
          <w:rFonts w:ascii="Courier New" w:eastAsia="Courier New" w:hAnsi="Courier New" w:cs="Courier New"/>
        </w:rPr>
      </w:pPr>
    </w:p>
    <w:p w:rsidR="00340382" w:rsidRDefault="00340382" w:rsidP="00340382">
      <w:pPr>
        <w:ind w:left="22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01B83993" wp14:editId="138568C3">
                <wp:extent cx="5341620" cy="2110740"/>
                <wp:effectExtent l="0" t="0" r="11430" b="2286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110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Buzzer 3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Buzzer,OUTPUT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Buzzer,HIGH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1000);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Buzzer,LOW</w:t>
                            </w:r>
                            <w:proofErr w:type="spell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1000);</w:t>
                            </w:r>
                          </w:p>
                          <w:p w:rsidR="00340382" w:rsidRPr="00340382" w:rsidRDefault="00340382" w:rsidP="00340382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340382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B83993" id="Rectangle 5" o:spid="_x0000_s1027" style="width:420.6pt;height:16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" fillcolor="white [3212]" strokecolor="black [3213]" strokeweight=".25pt">
                <v:textbox>
                  <w:txbxContent>
                    <w:p w:rsid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#define Buzzer 3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pinMode(Buzzer,OUTPUT);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digitalWrite(Buzzer,HIGH);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delay(1000);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digitalWrite(Buzzer,LOW);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delay(1000);</w:t>
                      </w:r>
                    </w:p>
                    <w:p w:rsidR="00340382" w:rsidRPr="00340382" w:rsidRDefault="00340382" w:rsidP="00340382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340382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F29C0" w:rsidRDefault="009F29C0" w:rsidP="009F29C0">
      <w:pPr>
        <w:ind w:left="221"/>
        <w:rPr>
          <w:rFonts w:ascii="Courier New" w:eastAsia="Courier New" w:hAnsi="Courier New" w:cs="Courier New"/>
        </w:rPr>
      </w:pPr>
    </w:p>
    <w:p w:rsidR="009F29C0" w:rsidRDefault="009F29C0" w:rsidP="009F29C0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LED Combination</w:t>
      </w:r>
    </w:p>
    <w:p w:rsidR="009F29C0" w:rsidRDefault="009F29C0" w:rsidP="009F29C0">
      <w:pPr>
        <w:rPr>
          <w:rFonts w:ascii="Courier New" w:eastAsia="Courier New" w:hAnsi="Courier New" w:cs="Courier New"/>
        </w:rPr>
      </w:pPr>
    </w:p>
    <w:p w:rsidR="009F29C0" w:rsidRDefault="009F29C0" w:rsidP="009F29C0">
      <w:pPr>
        <w:ind w:left="22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20C7C4F0" wp14:editId="2ADAE5DC">
                <wp:extent cx="5341620" cy="2727960"/>
                <wp:effectExtent l="0" t="0" r="11430" b="1524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727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LED[4]={13,12,11,10};</w:t>
                            </w:r>
                          </w:p>
                          <w:p w:rsid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=0;i&lt;=3;i++)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LED[</w:t>
                            </w:r>
                            <w:proofErr w:type="spell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],OUTPUT);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=0;i&lt;=3;i++){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LED[</w:t>
                            </w:r>
                            <w:proofErr w:type="spell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],HIGH);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1000);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</w:t>
                            </w:r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=0;i&lt;=3;i++){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LED[</w:t>
                            </w:r>
                            <w:proofErr w:type="spell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],LOW);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1000);</w:t>
                            </w:r>
                          </w:p>
                          <w:p w:rsidR="009F29C0" w:rsidRPr="009F29C0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9F29C0" w:rsidRPr="00340382" w:rsidRDefault="009F29C0" w:rsidP="009F29C0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F29C0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7C4F0" id="Rectangle 6" o:spid="_x0000_s1028" style="width:420.6pt;height:21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" fillcolor="white [3212]" strokecolor="black [3213]" strokeweight=".25pt">
                <v:textbox>
                  <w:txbxContent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>int LED[4]={13,12,11,10};</w:t>
                      </w:r>
                    </w:p>
                    <w:p w:rsid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>int i;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for(i=0;i&lt;=3;i++)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pinMode(LED[i],OUTPUT);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for(i=0;i&lt;=3;i++){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digitalWrite(LED[i],HIGH);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delay(1000);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for(i=0;i&lt;=3;i++){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digitalWrite(LED[i],LOW);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delay(1000);</w:t>
                      </w:r>
                    </w:p>
                    <w:p w:rsidR="009F29C0" w:rsidRPr="009F29C0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9F29C0" w:rsidRPr="00340382" w:rsidRDefault="009F29C0" w:rsidP="009F29C0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F29C0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F29C0" w:rsidRDefault="009F29C0" w:rsidP="009F29C0">
      <w:pPr>
        <w:ind w:left="221"/>
        <w:rPr>
          <w:rFonts w:ascii="Courier New" w:eastAsia="Courier New" w:hAnsi="Courier New" w:cs="Courier New"/>
        </w:rPr>
      </w:pPr>
    </w:p>
    <w:p w:rsidR="009F29C0" w:rsidRDefault="002958BB" w:rsidP="009F29C0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Switch Combination</w:t>
      </w:r>
    </w:p>
    <w:p w:rsidR="002958BB" w:rsidRDefault="002958BB" w:rsidP="002958BB">
      <w:pPr>
        <w:pStyle w:val="ListParagraph"/>
        <w:ind w:left="578"/>
        <w:rPr>
          <w:rFonts w:ascii="Courier New" w:eastAsia="Courier New" w:hAnsi="Courier New" w:cs="Courier New"/>
        </w:rPr>
      </w:pPr>
    </w:p>
    <w:p w:rsidR="002958BB" w:rsidRPr="002958BB" w:rsidRDefault="002958BB" w:rsidP="002958BB">
      <w:pPr>
        <w:pStyle w:val="ListParagraph"/>
        <w:ind w:left="22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67AA5AEB" wp14:editId="0D6EE289">
                <wp:extent cx="5341620" cy="4221480"/>
                <wp:effectExtent l="0" t="0" r="11430" b="2667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422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Buzzer 3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LED_D4 10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Sw_1 A1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Sw_2 A2</w:t>
                            </w:r>
                          </w:p>
                          <w:p w:rsid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Sw_3 A3</w:t>
                            </w:r>
                          </w:p>
                          <w:p w:rsidR="00257EA1" w:rsidRPr="002958BB" w:rsidRDefault="00257EA1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Buzzer,OUTPUT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LED_D4,OUTPUT);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Sw_1,INPUT);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Sw_2,INPUT);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Sw_3,INPUT);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LED_D4,HIGH);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Buzzer,HIGH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2958BB" w:rsidRPr="002958BB" w:rsidRDefault="00257EA1" w:rsidP="00257EA1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digitalRead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(Sw_1)==0){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LED_D4,LOW);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}else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if(</w:t>
                            </w:r>
                            <w:proofErr w:type="spell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digitalRead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(Sw_2)==0){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LED_D4,HIGH);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}else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if(</w:t>
                            </w:r>
                            <w:proofErr w:type="spell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digitalRead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(Sw_3)==0){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Buzzer,LOW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}else</w:t>
                            </w:r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if(</w:t>
                            </w:r>
                            <w:proofErr w:type="spell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digitalRead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(Sw_3)==1){</w:t>
                            </w:r>
                          </w:p>
                          <w:p w:rsidR="002958BB" w:rsidRPr="002958BB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Buzzer,HIGH</w:t>
                            </w:r>
                            <w:proofErr w:type="spellEnd"/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2958BB" w:rsidRPr="002958BB" w:rsidRDefault="00257EA1" w:rsidP="00257EA1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2958BB" w:rsidRPr="00340382" w:rsidRDefault="002958BB" w:rsidP="002958B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2958B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AA5AEB" id="Rectangle 9" o:spid="_x0000_s1029" style="width:420.6pt;height:3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" fillcolor="white [3212]" strokecolor="black [3213]" strokeweight=".25pt">
                <v:textbox>
                  <w:txbxContent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>#define Buzzer 3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>#define LED_D4 10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Sw_1 A1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Sw_2 A2</w:t>
                      </w:r>
                    </w:p>
                    <w:p w:rsid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Sw_3 A3</w:t>
                      </w:r>
                    </w:p>
                    <w:p w:rsidR="00257EA1" w:rsidRPr="002958BB" w:rsidRDefault="00257EA1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pinMode(Buzzer,OUTPUT);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pinMode(LED_D4,OUTPUT);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pinMode(Sw_1,INPUT);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pinMode(Sw_2,INPUT);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pinMode(Sw_3,INPUT);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digitalWrite(LED_D4,HIGH);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digitalWrite(Buzzer,HIGH);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2958BB" w:rsidRPr="002958BB" w:rsidRDefault="00257EA1" w:rsidP="00257EA1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if(digitalRead(Sw_1)==0){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digitalWrite(LED_D4,LOW);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}else if(digitalRead(Sw_2)==0){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digitalWrite(LED_D4,HIGH);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}else if(digitalRead(Sw_3)==0){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digitalWrite(Buzzer,LOW);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}else if(digitalRead(Sw_3)==1){</w:t>
                      </w:r>
                    </w:p>
                    <w:p w:rsidR="002958BB" w:rsidRPr="002958BB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digitalWrite(Buzzer,HIGH);</w:t>
                      </w:r>
                    </w:p>
                    <w:p w:rsidR="002958BB" w:rsidRPr="002958BB" w:rsidRDefault="00257EA1" w:rsidP="00257EA1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2958BB" w:rsidRPr="00340382" w:rsidRDefault="002958BB" w:rsidP="002958B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2958BB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2958BB" w:rsidRDefault="002958BB" w:rsidP="002958BB">
      <w:pPr>
        <w:pStyle w:val="ListParagraph"/>
        <w:ind w:left="578"/>
        <w:rPr>
          <w:rFonts w:ascii="Courier New" w:eastAsia="Courier New" w:hAnsi="Courier New" w:cs="Courier New"/>
        </w:rPr>
      </w:pPr>
    </w:p>
    <w:p w:rsidR="002958BB" w:rsidRDefault="002958BB" w:rsidP="002958BB">
      <w:pPr>
        <w:pStyle w:val="ListParagraph"/>
        <w:ind w:left="578"/>
        <w:rPr>
          <w:rFonts w:ascii="Courier New" w:eastAsia="Courier New" w:hAnsi="Courier New" w:cs="Courier New"/>
        </w:rPr>
      </w:pPr>
    </w:p>
    <w:p w:rsidR="002958BB" w:rsidRDefault="002958BB" w:rsidP="009F29C0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Membaca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Potensiometer</w:t>
      </w:r>
      <w:proofErr w:type="spellEnd"/>
      <w:r w:rsidR="006017E9">
        <w:rPr>
          <w:rFonts w:ascii="Courier New" w:eastAsia="Courier New" w:hAnsi="Courier New" w:cs="Courier New"/>
        </w:rPr>
        <w:t xml:space="preserve"> </w:t>
      </w:r>
      <w:proofErr w:type="spellStart"/>
      <w:r w:rsidR="006017E9">
        <w:rPr>
          <w:rFonts w:ascii="Courier New" w:eastAsia="Courier New" w:hAnsi="Courier New" w:cs="Courier New"/>
        </w:rPr>
        <w:t>dengan</w:t>
      </w:r>
      <w:proofErr w:type="spellEnd"/>
      <w:r w:rsidR="006017E9">
        <w:rPr>
          <w:rFonts w:ascii="Courier New" w:eastAsia="Courier New" w:hAnsi="Courier New" w:cs="Courier New"/>
        </w:rPr>
        <w:t xml:space="preserve"> Serial Monitor</w:t>
      </w:r>
    </w:p>
    <w:p w:rsidR="009F29C0" w:rsidRDefault="009F29C0" w:rsidP="009F29C0">
      <w:pPr>
        <w:rPr>
          <w:rFonts w:ascii="Courier New" w:eastAsia="Courier New" w:hAnsi="Courier New" w:cs="Courier New"/>
        </w:rPr>
      </w:pPr>
    </w:p>
    <w:p w:rsidR="009F29C0" w:rsidRDefault="009F29C0" w:rsidP="009F29C0">
      <w:pPr>
        <w:ind w:left="22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4621B17C" wp14:editId="15A2AAF4">
                <wp:extent cx="5341620" cy="1821180"/>
                <wp:effectExtent l="0" t="0" r="11430" b="2667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821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#define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A0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Serial.begin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9600);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Potensio,INPUT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Serial.println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analogRead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100);</w:t>
                            </w:r>
                          </w:p>
                          <w:p w:rsidR="009F29C0" w:rsidRPr="00340382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21B17C" id="Rectangle 7" o:spid="_x0000_s1030" style="width:420.6pt;height:14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" fillcolor="white [3212]" strokecolor="black [3213]" strokeweight=".25pt">
                <v:textbox>
                  <w:txbxContent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Potensio A0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Serial.begin(9600);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pinMode(Potensio,INPUT);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Serial.println(analogRead(Potensio));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delay(100);</w:t>
                      </w:r>
                    </w:p>
                    <w:p w:rsidR="009F29C0" w:rsidRPr="00340382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D53BC2" w:rsidRDefault="00D53BC2" w:rsidP="009F29C0">
      <w:pPr>
        <w:ind w:left="221"/>
        <w:jc w:val="center"/>
        <w:rPr>
          <w:rFonts w:ascii="Courier New" w:eastAsia="Courier New" w:hAnsi="Courier New" w:cs="Courier New"/>
        </w:rPr>
      </w:pPr>
    </w:p>
    <w:p w:rsidR="00503BA4" w:rsidRDefault="00503BA4" w:rsidP="00503BA4">
      <w:pPr>
        <w:ind w:left="221"/>
        <w:rPr>
          <w:rFonts w:ascii="Courier New" w:eastAsia="Courier New" w:hAnsi="Courier New" w:cs="Courier New"/>
        </w:rPr>
      </w:pPr>
    </w:p>
    <w:p w:rsidR="00333647" w:rsidRDefault="00333647" w:rsidP="00316068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PWM</w:t>
      </w:r>
    </w:p>
    <w:p w:rsidR="00333647" w:rsidRDefault="00333647" w:rsidP="00333647">
      <w:pPr>
        <w:rPr>
          <w:rFonts w:ascii="Courier New" w:eastAsia="Courier New" w:hAnsi="Courier New" w:cs="Courier New"/>
        </w:rPr>
      </w:pPr>
    </w:p>
    <w:p w:rsidR="00333647" w:rsidRPr="00333647" w:rsidRDefault="00333647" w:rsidP="00333647">
      <w:pPr>
        <w:ind w:left="227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46279048" wp14:editId="76D6F9C3">
                <wp:extent cx="5692140" cy="2674620"/>
                <wp:effectExtent l="0" t="0" r="22860" b="1143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267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747F" w:rsidRPr="0092747F" w:rsidRDefault="00F34957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#define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PinPWM</w:t>
                            </w:r>
                            <w:proofErr w:type="spellEnd"/>
                            <w:r w:rsidR="0092747F"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="0092747F"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5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</w:t>
                            </w:r>
                            <w:proofErr w:type="gram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fadeValue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= 0 ; 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fadeValue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&lt;= 255; 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fadeValue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+= 5) {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analogWrite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</w:t>
                            </w:r>
                            <w:r w:rsidR="00F34957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PWM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fadeValue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30);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</w:t>
                            </w:r>
                            <w:proofErr w:type="gram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fadeValue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= 255 ; 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fadeValue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&gt;= 0; 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fadeValue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-= 5) {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analogWrite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</w:t>
                            </w:r>
                            <w:r w:rsidR="00F34957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PWM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fadeValue</w:t>
                            </w:r>
                            <w:proofErr w:type="spell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30);</w:t>
                            </w:r>
                          </w:p>
                          <w:p w:rsidR="0092747F" w:rsidRPr="0092747F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333647" w:rsidRPr="00340382" w:rsidRDefault="0092747F" w:rsidP="0092747F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92747F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279048" id="Rectangle 18" o:spid="_x0000_s1031" style="width:448.2pt;height:2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" fillcolor="white [3212]" strokecolor="black [3213]" strokeweight=".25pt">
                <v:textbox>
                  <w:txbxContent>
                    <w:p w:rsidR="0092747F" w:rsidRPr="0092747F" w:rsidRDefault="00F34957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#define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PinPWM</w:t>
                      </w:r>
                      <w:proofErr w:type="spellEnd"/>
                      <w:r w:rsidR="0092747F"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</w:t>
                      </w:r>
                      <w:bookmarkStart w:id="1" w:name="_GoBack"/>
                      <w:bookmarkEnd w:id="1"/>
                      <w:r w:rsidR="0092747F"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5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proofErr w:type="gram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void</w:t>
                      </w:r>
                      <w:proofErr w:type="gram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setup() {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proofErr w:type="gram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void</w:t>
                      </w:r>
                      <w:proofErr w:type="gram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loop() {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</w:t>
                      </w:r>
                      <w:proofErr w:type="gram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for</w:t>
                      </w:r>
                      <w:proofErr w:type="gram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(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int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fadeValue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= 0 ; 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fadeValue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&lt;= 255; 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fadeValue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+= 5) {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proofErr w:type="gram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analogWrite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Pin</w:t>
                      </w:r>
                      <w:r w:rsidR="00F34957">
                        <w:rPr>
                          <w:rFonts w:ascii="Courier New" w:hAnsi="Courier New" w:cs="Courier New"/>
                          <w:color w:val="000000" w:themeColor="text1"/>
                        </w:rPr>
                        <w:t>PWM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fadeValue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);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proofErr w:type="gram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delay(</w:t>
                      </w:r>
                      <w:proofErr w:type="gram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30);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</w:t>
                      </w:r>
                      <w:proofErr w:type="gram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for</w:t>
                      </w:r>
                      <w:proofErr w:type="gram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(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int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fadeValue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= 255 ; 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fadeValue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&gt;= 0; 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fadeValue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-= 5) {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proofErr w:type="spellStart"/>
                      <w:proofErr w:type="gram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analogWrite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Pin</w:t>
                      </w:r>
                      <w:r w:rsidR="00F34957">
                        <w:rPr>
                          <w:rFonts w:ascii="Courier New" w:hAnsi="Courier New" w:cs="Courier New"/>
                          <w:color w:val="000000" w:themeColor="text1"/>
                        </w:rPr>
                        <w:t>PWM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fadeValue</w:t>
                      </w:r>
                      <w:proofErr w:type="spell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);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proofErr w:type="gramStart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delay(</w:t>
                      </w:r>
                      <w:proofErr w:type="gramEnd"/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30);</w:t>
                      </w:r>
                    </w:p>
                    <w:p w:rsidR="0092747F" w:rsidRPr="0092747F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333647" w:rsidRPr="00340382" w:rsidRDefault="0092747F" w:rsidP="0092747F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92747F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333647" w:rsidRDefault="00333647" w:rsidP="00333647">
      <w:pPr>
        <w:pStyle w:val="ListParagraph"/>
        <w:ind w:left="578"/>
        <w:rPr>
          <w:rFonts w:ascii="Courier New" w:eastAsia="Courier New" w:hAnsi="Courier New" w:cs="Courier New"/>
        </w:rPr>
      </w:pPr>
    </w:p>
    <w:p w:rsidR="000F087E" w:rsidRDefault="000F087E" w:rsidP="00316068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Servo Motor</w:t>
      </w:r>
    </w:p>
    <w:p w:rsidR="000F087E" w:rsidRDefault="000F087E" w:rsidP="000F087E">
      <w:pPr>
        <w:rPr>
          <w:rFonts w:ascii="Courier New" w:eastAsia="Courier New" w:hAnsi="Courier New" w:cs="Courier New"/>
        </w:rPr>
      </w:pPr>
    </w:p>
    <w:p w:rsidR="000F087E" w:rsidRDefault="000F087E" w:rsidP="000F087E">
      <w:pPr>
        <w:ind w:left="22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03086533" wp14:editId="741F076D">
                <wp:extent cx="5692140" cy="3352800"/>
                <wp:effectExtent l="0" t="0" r="22860" b="1905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3352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#include &lt;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Servo.h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&gt;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#define 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PinServo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Servo 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myservo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= 0;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myservo.attach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PinServo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</w:t>
                            </w:r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= 0; 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&lt;= 180; 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+= 1) {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myservo.write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15);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</w:t>
                            </w:r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= 180; 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&gt;= 0; </w:t>
                            </w:r>
                            <w:proofErr w:type="spell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-= 1) {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myservo.write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pos</w:t>
                            </w:r>
                            <w:proofErr w:type="spell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15);</w:t>
                            </w:r>
                          </w:p>
                          <w:p w:rsidR="000F087E" w:rsidRPr="000F087E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0F087E" w:rsidRPr="00340382" w:rsidRDefault="000F087E" w:rsidP="000F087E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0F087E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086533" id="Rectangle 14" o:spid="_x0000_s1032" style="width:448.2pt;height:26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" fillcolor="white [3212]" strokecolor="black [3213]" strokeweight=".25pt">
                <v:textbox>
                  <w:txbxContent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>#include &lt;Servo.h&gt;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>#define PinServo 5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>Servo myservo;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>int pos = 0;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myservo.attach(PinServo);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for (pos = 0; pos &lt;= 180; pos += 1) {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myservo.write(pos);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delay(15);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for (pos = 180; pos &gt;= 0; pos -= 1) {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myservo.write(pos);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delay(15);</w:t>
                      </w:r>
                    </w:p>
                    <w:p w:rsidR="000F087E" w:rsidRPr="000F087E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0F087E" w:rsidRPr="00340382" w:rsidRDefault="000F087E" w:rsidP="000F087E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0F087E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92747F" w:rsidRPr="000F087E" w:rsidRDefault="0092747F" w:rsidP="000F087E">
      <w:pPr>
        <w:ind w:left="221"/>
        <w:jc w:val="center"/>
        <w:rPr>
          <w:rFonts w:ascii="Courier New" w:eastAsia="Courier New" w:hAnsi="Courier New" w:cs="Courier New"/>
        </w:rPr>
      </w:pPr>
    </w:p>
    <w:p w:rsidR="000F087E" w:rsidRDefault="000F087E" w:rsidP="000F087E">
      <w:pPr>
        <w:pStyle w:val="ListParagraph"/>
        <w:ind w:left="578"/>
        <w:rPr>
          <w:rFonts w:ascii="Courier New" w:eastAsia="Courier New" w:hAnsi="Courier New" w:cs="Courier New"/>
        </w:rPr>
      </w:pPr>
    </w:p>
    <w:p w:rsidR="00AC161E" w:rsidRDefault="00AC161E" w:rsidP="000F087E">
      <w:pPr>
        <w:pStyle w:val="ListParagraph"/>
        <w:ind w:left="578"/>
        <w:rPr>
          <w:rFonts w:ascii="Courier New" w:eastAsia="Courier New" w:hAnsi="Courier New" w:cs="Courier New"/>
        </w:rPr>
      </w:pPr>
    </w:p>
    <w:p w:rsidR="00696E4B" w:rsidRDefault="00333647" w:rsidP="00316068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Library</w:t>
      </w:r>
      <w:r w:rsidR="00696E4B">
        <w:rPr>
          <w:rFonts w:ascii="Courier New" w:eastAsia="Courier New" w:hAnsi="Courier New" w:cs="Courier New"/>
        </w:rPr>
        <w:t xml:space="preserve"> </w:t>
      </w:r>
      <w:r w:rsidR="0092747F">
        <w:rPr>
          <w:rFonts w:ascii="Courier New" w:eastAsia="Courier New" w:hAnsi="Courier New" w:cs="Courier New"/>
        </w:rPr>
        <w:t xml:space="preserve">Timer </w:t>
      </w:r>
      <w:proofErr w:type="spellStart"/>
      <w:r w:rsidR="00696E4B">
        <w:rPr>
          <w:rFonts w:ascii="Courier New" w:eastAsia="Courier New" w:hAnsi="Courier New" w:cs="Courier New"/>
        </w:rPr>
        <w:t>dengan</w:t>
      </w:r>
      <w:proofErr w:type="spellEnd"/>
      <w:r w:rsidR="00696E4B">
        <w:rPr>
          <w:rFonts w:ascii="Courier New" w:eastAsia="Courier New" w:hAnsi="Courier New" w:cs="Courier New"/>
        </w:rPr>
        <w:t xml:space="preserve"> Serial Monitor</w:t>
      </w:r>
    </w:p>
    <w:p w:rsidR="00696E4B" w:rsidRDefault="00696E4B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696E4B" w:rsidRDefault="00696E4B" w:rsidP="00696E4B">
      <w:pPr>
        <w:pStyle w:val="ListParagraph"/>
        <w:ind w:left="22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65F1C4F0" wp14:editId="071D0B79">
                <wp:extent cx="5692140" cy="2811780"/>
                <wp:effectExtent l="0" t="0" r="22860" b="2667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2811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#include &lt;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TimerOne.h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&gt;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Serial.begin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9600);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Timer1.initialize(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1000000);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Timer1.attachInterrupt(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timerInt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Serial.println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2000);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timerInt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(){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++;</w:t>
                            </w:r>
                          </w:p>
                          <w:p w:rsidR="00696E4B" w:rsidRPr="00340382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F1C4F0" id="Rectangle 12" o:spid="_x0000_s1033" style="width:448.2pt;height:22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" fillcolor="white [3212]" strokecolor="black [3213]" strokeweight=".25pt">
                <v:textbox>
                  <w:txbxContent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#include &lt;TimerOne.h&gt;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Serial.begin(9600);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Timer1.initialize(1000000);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Timer1.attachInterrupt(timerInt);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int i;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Serial.println(i);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delay(2000);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void timerInt(){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i++;</w:t>
                      </w:r>
                    </w:p>
                    <w:p w:rsidR="00696E4B" w:rsidRPr="00340382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92747F" w:rsidRDefault="0092747F" w:rsidP="00696E4B">
      <w:pPr>
        <w:pStyle w:val="ListParagraph"/>
        <w:ind w:left="578"/>
        <w:rPr>
          <w:rFonts w:ascii="Courier New" w:eastAsia="Courier New" w:hAnsi="Courier New" w:cs="Courier New"/>
        </w:rPr>
      </w:pPr>
    </w:p>
    <w:p w:rsidR="00382C81" w:rsidRDefault="00316068" w:rsidP="00316068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Seven Segment</w:t>
      </w:r>
    </w:p>
    <w:p w:rsidR="00316068" w:rsidRPr="00316068" w:rsidRDefault="00316068" w:rsidP="00316068">
      <w:pPr>
        <w:pStyle w:val="ListParagraph"/>
        <w:ind w:left="578"/>
        <w:rPr>
          <w:rFonts w:ascii="Courier New" w:eastAsia="Courier New" w:hAnsi="Courier New" w:cs="Courier New"/>
        </w:rPr>
      </w:pPr>
    </w:p>
    <w:p w:rsidR="00382C81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6C9E26D5" wp14:editId="0A44AF18">
                <wp:extent cx="5692140" cy="6667500"/>
                <wp:effectExtent l="0" t="0" r="22860" b="1905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6667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#define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A0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S_STCP 4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S_SHCP 7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S_DS 8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byte Segment_Map[10]={0xC0,0xF9,0xA4,0xB0,0x99,0x92,0x82,0xF8,0x80,0x90};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byte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Segment_Digit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[4]={0xF8,0xF4,0xF2,0xF1};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Serial.begin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9600);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Potensio,INPUT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S_STCP,OUTPUT);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S_SHCP,OUTPUT);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S_DS,OUTPUT);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baca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digit_baca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digit_hasil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316068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long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TS_Pot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AB4233" w:rsidRPr="00503BA4" w:rsidRDefault="00AB4233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S_STCP,LOW);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S_DS,S_SHCP,MSBFIRST,Segment_Map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2</w:t>
                            </w: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,S_SHCP,MSBFIRST,Segment_Digit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[3</w:t>
                            </w: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S_STCP,HIGH);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S_STCP,LOW);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S_DS,S_SHCP,MSBFIRST,Segment_Map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0</w:t>
                            </w: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,S_SHCP,MSBFIRST,Segment_Digit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[2</w:t>
                            </w: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S_STCP,HIGH);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S_STCP,LOW);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S_DS,S_SHCP,MSBFIRST,Segment_Map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</w:t>
                            </w: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,S_SHCP,MSBFIRST,Segment_Digit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[1</w:t>
                            </w: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S_STCP,HIGH);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S_STCP,LOW);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S_DS,S_SHCP,MSBFIRST,Segment_Map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8</w:t>
                            </w: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,S_SHCP,MSBFIRST,Segment_Digit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[0</w:t>
                            </w: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316068" w:rsidRPr="00503BA4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S_STCP,HIGH);</w:t>
                            </w:r>
                          </w:p>
                          <w:p w:rsidR="00316068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1)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316068" w:rsidRPr="00340382" w:rsidRDefault="00316068" w:rsidP="00316068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9E26D5" id="Rectangle 10" o:spid="_x0000_s1034" style="width:448.2pt;height:5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" fillcolor="white [3212]" strokecolor="black [3213]" strokeweight=".25pt">
                <v:textbox>
                  <w:txbxContent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Potensio A0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S_STCP 4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S_SHCP 7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S_DS 8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byte Segment_Map[10]={0xC0,0xF9,0xA4,0xB0,0x99,0x92,0x82,0xF8,0x80,0x90};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byte Segment_Digit[4]={0xF8,0xF4,0xF2,0xF1};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Serial.begin(9600);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pinMode(Potensio,INPUT);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pinMode(S_STCP,OUTPUT);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pinMode(S_SHCP,OUTPUT);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pinMode(S_DS,OUTPUT);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int baca;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int digit_baca;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int digit_hasil;</w:t>
                      </w:r>
                    </w:p>
                    <w:p w:rsidR="00316068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long TS_Pot;</w:t>
                      </w:r>
                    </w:p>
                    <w:p w:rsidR="00AB4233" w:rsidRPr="00503BA4" w:rsidRDefault="00AB4233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digitalWrite(S_STCP,LOW);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shiftOut(S_DS,S_SHCP,MSBFIRST,Segment_Map[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2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]);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shiftOut(S_DS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,S_SHCP,MSBFIRST,Segment_Digit[3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]);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digitalWrite(S_STCP,HIGH);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digitalWrite(S_STCP,LOW);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shiftOut(S_DS,S_SHCP,MSBFIRST,Segment_Map[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0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]);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shiftOut(S_DS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,S_SHCP,MSBFIRST,Segment_Digit[2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]);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digitalWrite(S_STCP,HIGH);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digitalWrite(S_STCP,LOW);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shiftOut(S_DS,S_SHCP,MSBFIRST,Segment_Map[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1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]);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shiftOut(S_DS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,S_SHCP,MSBFIRST,Segment_Digit[1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]);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digitalWrite(S_STCP,HIGH);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digitalWrite(S_STCP,LOW);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shiftOut(S_DS,S_SHCP,MSBFIRST,Segment_Map[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8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]);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shiftOut(S_DS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,S_SHCP,MSBFIRST,Segment_Digit[0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]);</w:t>
                      </w:r>
                    </w:p>
                    <w:p w:rsidR="00316068" w:rsidRPr="00503BA4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</w:t>
                      </w: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digitalWrite(S_STCP,HIGH);</w:t>
                      </w:r>
                    </w:p>
                    <w:p w:rsidR="00316068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delay(1)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</w:rPr>
                        <w:t>;</w:t>
                      </w:r>
                    </w:p>
                    <w:p w:rsidR="00316068" w:rsidRPr="00340382" w:rsidRDefault="00316068" w:rsidP="00316068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16068" w:rsidRDefault="00316068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382C81" w:rsidRDefault="00382C81" w:rsidP="00382C81">
      <w:pPr>
        <w:pStyle w:val="ListParagraph"/>
        <w:ind w:left="578"/>
        <w:rPr>
          <w:rFonts w:ascii="Courier New" w:eastAsia="Courier New" w:hAnsi="Courier New" w:cs="Courier New"/>
        </w:rPr>
      </w:pPr>
    </w:p>
    <w:p w:rsidR="00503BA4" w:rsidRDefault="00503BA4" w:rsidP="00503BA4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Potensiometer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Tampilan</w:t>
      </w:r>
      <w:proofErr w:type="spellEnd"/>
      <w:r>
        <w:rPr>
          <w:rFonts w:ascii="Courier New" w:eastAsia="Courier New" w:hAnsi="Courier New" w:cs="Courier New"/>
        </w:rPr>
        <w:t xml:space="preserve"> Seven Segment</w:t>
      </w:r>
    </w:p>
    <w:p w:rsidR="00503BA4" w:rsidRDefault="00503BA4" w:rsidP="00503BA4">
      <w:pPr>
        <w:rPr>
          <w:rFonts w:ascii="Courier New" w:eastAsia="Courier New" w:hAnsi="Courier New" w:cs="Courier New"/>
        </w:rPr>
      </w:pPr>
    </w:p>
    <w:p w:rsidR="00503BA4" w:rsidRDefault="00503BA4" w:rsidP="009A314B">
      <w:pPr>
        <w:ind w:left="22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09AAC9FC" wp14:editId="78137A5F">
                <wp:extent cx="5989320" cy="5676900"/>
                <wp:effectExtent l="0" t="0" r="11430" b="1905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9320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#define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A0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S_STCP 4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S_SHCP 7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S_DS 8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byte Segment_Map[10]={0xC0,0xF9,0xA4,0xB0,0x99,0x92,0x82,0xF8,0x80,0x90};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byte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Segment_Digit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[4]={0xF8,0xF4,0xF2,0xF1};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Serial.begin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9600);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Potensio,INPUT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S_STCP,OUTPUT);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S_SHCP,OUTPUT);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S_DS,OUTPUT);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baca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digit_baca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digit_hasil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long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TS_Pot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FE73A0" w:rsidRPr="00503BA4" w:rsidRDefault="00FE73A0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millis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()-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TS_Pot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&gt;=100){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baca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analogRead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TS_Pot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millis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}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digit_baca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baca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=0;i&lt;=3;i++){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digit_hasil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=digit_baca%10;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S_STCP,LOW);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S_DS,S_SHCP,MSBFIRST,Segment_Map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digit_hasil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S_DS,S_SHCP,MSBFIRST,Segment_Digit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S_STCP,HIGH);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digit_baca</w:t>
                            </w:r>
                            <w:proofErr w:type="spell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/=10;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}</w:t>
                            </w:r>
                          </w:p>
                          <w:p w:rsidR="00503BA4" w:rsidRPr="00503BA4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1);</w:t>
                            </w:r>
                          </w:p>
                          <w:p w:rsidR="00503BA4" w:rsidRPr="00340382" w:rsidRDefault="00503BA4" w:rsidP="00503BA4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503BA4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AAC9FC" id="Rectangle 8" o:spid="_x0000_s1035" style="width:471.6pt;height:4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" fillcolor="white [3212]" strokecolor="black [3213]" strokeweight=".25pt">
                <v:textbox>
                  <w:txbxContent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Potensio A0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S_STCP 4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S_SHCP 7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S_DS 8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byte Segment_Map[10]={0xC0,0xF9,0xA4,0xB0,0x99,0x92,0x82,0xF8,0x80,0x90};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byte Segment_Digit[4]={0xF8,0xF4,0xF2,0xF1};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Serial.begin(9600);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pinMode(Potensio,INPUT);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pinMode(S_STCP,OUTPUT);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pinMode(S_SHCP,OUTPUT);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pinMode(S_DS,OUTPUT);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int baca;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int digit_baca;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int digit_hasil;</w:t>
                      </w:r>
                    </w:p>
                    <w:p w:rsid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long TS_Pot;</w:t>
                      </w:r>
                    </w:p>
                    <w:p w:rsidR="00FE73A0" w:rsidRPr="00503BA4" w:rsidRDefault="00FE73A0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if(millis()-TS_Pot&gt;=100){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baca=analogRead(Potensio);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TS_Pot=millis();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}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digit_baca=baca;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for(int i=0;i&lt;=3;i++){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digit_hasil=digit_baca%10;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digitalWrite(S_STCP,LOW);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shiftOut(S_DS,S_SHCP,MSBFIRST,Segment_Map[digit_hasil]);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shiftOut(S_DS,S_SHCP,MSBFIRST,Segment_Digit[i]);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digitalWrite(S_STCP,HIGH);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digit_baca/=10;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}</w:t>
                      </w:r>
                    </w:p>
                    <w:p w:rsidR="00503BA4" w:rsidRPr="00503BA4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delay(1);</w:t>
                      </w:r>
                    </w:p>
                    <w:p w:rsidR="00503BA4" w:rsidRPr="00340382" w:rsidRDefault="00503BA4" w:rsidP="00503BA4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503BA4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48602A" w:rsidRDefault="0048602A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696E4B" w:rsidRDefault="00696E4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2958BB" w:rsidRDefault="002958BB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E11D62" w:rsidRDefault="00E11D62" w:rsidP="009A314B">
      <w:pPr>
        <w:ind w:left="221"/>
        <w:jc w:val="center"/>
        <w:rPr>
          <w:rFonts w:ascii="Courier New" w:eastAsia="Courier New" w:hAnsi="Courier New" w:cs="Courier New"/>
        </w:rPr>
      </w:pPr>
    </w:p>
    <w:p w:rsidR="002958BB" w:rsidRDefault="00696E4B" w:rsidP="00696E4B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Seven </w:t>
      </w:r>
      <w:proofErr w:type="spellStart"/>
      <w:r>
        <w:rPr>
          <w:rFonts w:ascii="Courier New" w:eastAsia="Courier New" w:hAnsi="Courier New" w:cs="Courier New"/>
        </w:rPr>
        <w:t>Segmen</w:t>
      </w:r>
      <w:proofErr w:type="spellEnd"/>
      <w:r>
        <w:rPr>
          <w:rFonts w:ascii="Courier New" w:eastAsia="Courier New" w:hAnsi="Courier New" w:cs="Courier New"/>
        </w:rPr>
        <w:t xml:space="preserve"> Timer</w:t>
      </w:r>
    </w:p>
    <w:p w:rsidR="00696E4B" w:rsidRDefault="00696E4B" w:rsidP="00696E4B">
      <w:pPr>
        <w:rPr>
          <w:rFonts w:ascii="Courier New" w:eastAsia="Courier New" w:hAnsi="Courier New" w:cs="Courier New"/>
        </w:rPr>
      </w:pPr>
    </w:p>
    <w:p w:rsidR="00696E4B" w:rsidRDefault="00696E4B" w:rsidP="00696E4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447B9DFB" wp14:editId="55687C6D">
                <wp:extent cx="5989320" cy="7848600"/>
                <wp:effectExtent l="0" t="0" r="11430" b="1905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9320" cy="784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#include &lt;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TimerOne.h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&gt;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S_STCP 4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S_SHCP 7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S_DS 8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byte Segment_Map[10]={0xC0,0xF9,0xA4,0xB0,0x99,0x92,0x82,0xF8,0x80,0x90};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byte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Segment_Digit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[4]={0xF8,0xF4,0xF2,0xF1};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S_STCP,OUTPUT);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S_SHCP,OUTPUT);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S_DS,OUTPUT);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Timer3.initialize(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1000000);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Timer3.attachInterrupt(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timerInt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[4];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=0;i&lt;=3;i++){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S_STCP,LOW);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S_DS,S_SHCP,MSBFIRST,Segment_Map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]]);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S_DS,S_SHCP,MSBFIRST,Segment_Digit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S_STCP,HIGH);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}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1);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timerInt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(){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0]++;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[0]&gt;=10){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0]=0;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1]++;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[1]&gt;=10){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1]=0;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2]++;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[2]&gt;=10){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2]=0;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3]++;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[3]&gt;=10){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0]=0;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1]=0;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2]=0;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3]=0;</w:t>
                            </w:r>
                          </w:p>
                          <w:p w:rsidR="00696E4B" w:rsidRPr="00696E4B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}</w:t>
                            </w:r>
                          </w:p>
                          <w:p w:rsidR="00696E4B" w:rsidRPr="00340382" w:rsidRDefault="00696E4B" w:rsidP="00696E4B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696E4B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7B9DFB" id="Rectangle 11" o:spid="_x0000_s1036" style="width:471.6pt;height:6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" fillcolor="white [3212]" strokecolor="black [3213]" strokeweight=".25pt">
                <v:textbox>
                  <w:txbxContent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#include &lt;TimerOne.h&gt;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S_STCP 4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S_SHCP 7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S_DS 8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byte Segment_Map[10]={0xC0,0xF9,0xA4,0xB0,0x99,0x92,0x82,0xF8,0x80,0x90};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byte Segment_Digit[4]={0xF8,0xF4,0xF2,0xF1};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pinMode(S_STCP,OUTPUT);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pinMode(S_SHCP,OUTPUT);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pinMode(S_DS,OUTPUT);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Timer3.initialize(1000000);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Timer3.attachInterrupt(timerInt);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int waktu[4];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for(int i=0;i&lt;=3;i++){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digitalWrite(S_STCP,LOW);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shiftOut(S_DS,S_SHCP,MSBFIRST,Segment_Map[waktu[i]]);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shiftOut(S_DS,S_SHCP,MSBFIRST,Segment_Digit[i]);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digitalWrite(S_STCP,HIGH);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}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delay(1);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void timerInt(){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waktu[0]++;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if(waktu[0]&gt;=10){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waktu[0]=0;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waktu[1]++;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if(waktu[1]&gt;=10){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waktu[1]=0;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waktu[2]++;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if(waktu[2]&gt;=10){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waktu[2]=0;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waktu[3]++;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if(waktu[3]&gt;=10){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waktu[0]=0;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waktu[1]=0;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waktu[2]=0;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waktu[3]=0;</w:t>
                      </w:r>
                    </w:p>
                    <w:p w:rsidR="00696E4B" w:rsidRPr="00696E4B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}</w:t>
                      </w:r>
                    </w:p>
                    <w:p w:rsidR="00696E4B" w:rsidRPr="00340382" w:rsidRDefault="00696E4B" w:rsidP="00696E4B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696E4B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B341CD" w:rsidRDefault="00B341CD" w:rsidP="00696E4B">
      <w:pPr>
        <w:rPr>
          <w:rFonts w:ascii="Courier New" w:eastAsia="Courier New" w:hAnsi="Courier New" w:cs="Courier New"/>
        </w:rPr>
      </w:pPr>
    </w:p>
    <w:p w:rsidR="000A0C27" w:rsidRDefault="000A0C27" w:rsidP="00696E4B">
      <w:pPr>
        <w:rPr>
          <w:rFonts w:ascii="Courier New" w:eastAsia="Courier New" w:hAnsi="Courier New" w:cs="Courier New"/>
        </w:rPr>
      </w:pPr>
    </w:p>
    <w:p w:rsidR="00B341CD" w:rsidRDefault="00B341CD" w:rsidP="00B341CD">
      <w:pPr>
        <w:pStyle w:val="ListParagraph"/>
        <w:numPr>
          <w:ilvl w:val="0"/>
          <w:numId w:val="2"/>
        </w:numPr>
        <w:ind w:left="578" w:hanging="357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Potensiometer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Servo Motor</w:t>
      </w:r>
    </w:p>
    <w:p w:rsidR="00B341CD" w:rsidRDefault="00B341CD" w:rsidP="00B341CD">
      <w:pPr>
        <w:rPr>
          <w:rFonts w:ascii="Courier New" w:eastAsia="Courier New" w:hAnsi="Courier New" w:cs="Courier New"/>
        </w:rPr>
      </w:pPr>
    </w:p>
    <w:p w:rsidR="00B341CD" w:rsidRPr="00B341CD" w:rsidRDefault="00B341CD" w:rsidP="00B341CD">
      <w:pPr>
        <w:ind w:left="22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mc:AlternateContent>
          <mc:Choice Requires="wps">
            <w:drawing>
              <wp:inline distT="0" distB="0" distL="0" distR="0" wp14:anchorId="6A233E27" wp14:editId="65144BA3">
                <wp:extent cx="5989320" cy="6301740"/>
                <wp:effectExtent l="0" t="0" r="11430" b="2286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9320" cy="6301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#include &lt;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Servo.h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&gt;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#define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A0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S_STCP 4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S_SHCP 7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#define S_DS 8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#define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PinServo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byte Segment_Map[10]={0xC0,0xF9,0xA4,0xB0,0x99,0x92,0x82,0xF8,0x80,0x90};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byte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Segment_Digit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[4]={0xF8,0xF4,0xF2,0xF1};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Servo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Svm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setup() {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Serial.begin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9600);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Potensio,INPUT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S_STCP,OUTPUT);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S_SHCP,OUTPUT);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pinMode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S_DS,OUTPUT);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Svm.attach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PinServo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baca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digit_baca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digit_hasil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long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TS_Pot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void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loop() {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millis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()-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TS_Pot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&gt;=100){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baca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map(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analogRead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Potensio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),0,1023,0,180);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TS_Pot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millis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Svm.write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baca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}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digit_baca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baca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=0;i&lt;=3;i++){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digit_hasil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=digit_baca%10;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S_STCP,LOW);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S_DS,S_SHCP,MSBFIRST,Segment_Map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digit_hasil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shiftOut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S_DS,S_SHCP,MSBFIRST,Segment_Digit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]);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digitalWrite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S_STCP,HIGH);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  </w:t>
                            </w:r>
                            <w:proofErr w:type="spell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digit_baca</w:t>
                            </w:r>
                            <w:proofErr w:type="spell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/=10;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}</w:t>
                            </w:r>
                          </w:p>
                          <w:p w:rsidR="00B341CD" w:rsidRPr="00B341CD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 xml:space="preserve">    </w:t>
                            </w:r>
                            <w:proofErr w:type="gramStart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delay(</w:t>
                            </w:r>
                            <w:proofErr w:type="gramEnd"/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1);</w:t>
                            </w:r>
                          </w:p>
                          <w:p w:rsidR="00B341CD" w:rsidRPr="00340382" w:rsidRDefault="00B341CD" w:rsidP="00B341CD">
                            <w:pPr>
                              <w:ind w:left="340"/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B341CD"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233E27" id="Rectangle 13" o:spid="_x0000_s1037" style="width:471.6pt;height:49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" fillcolor="white [3212]" strokecolor="black [3213]" strokeweight=".25pt">
                <v:textbox>
                  <w:txbxContent>
                    <w:p w:rsid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#include &lt;Servo.h&gt;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#define Potensio A0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S_STCP 4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S_SHCP 7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#define S_DS 8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#define PinServo 5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byte Segment_Map[10]={0xC0,0xF9,0xA4,0xB0,0x99,0x92,0x82,0xF8,0x80,0x90};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byte Segment_Digit[4]={0xF8,0xF4,0xF2,0xF1};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Servo Svm;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void setup() {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Serial.begin(9600);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pinMode(Potensio,INPUT);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pinMode(S_STCP,OUTPUT);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pinMode(S_SHCP,OUTPUT);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pinMode(S_DS,OUTPUT);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Svm.attach(PinServo);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int baca;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int digit_baca;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int digit_hasil;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long TS_Pot;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void loop() {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if(millis()-TS_Pot&gt;=100){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baca=map(analogRead(Potensio),0,1023,0,180);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TS_Pot=millis();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Svm.write(baca);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}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digit_baca=baca;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for(int i=0;i&lt;=3;i++){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digit_hasil=digit_baca%10;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digitalWrite(S_STCP,LOW);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shiftOut(S_DS,S_SHCP,MSBFIRST,Segment_Map[digit_hasil]);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shiftOut(S_DS,S_SHCP,MSBFIRST,Segment_Digit[i]);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digitalWrite(S_STCP,HIGH);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  digit_baca/=10;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}</w:t>
                      </w:r>
                    </w:p>
                    <w:p w:rsidR="00B341CD" w:rsidRPr="00B341CD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 xml:space="preserve">    delay(1);</w:t>
                      </w:r>
                    </w:p>
                    <w:p w:rsidR="00B341CD" w:rsidRPr="00340382" w:rsidRDefault="00B341CD" w:rsidP="00B341CD">
                      <w:pPr>
                        <w:ind w:left="340"/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B341CD">
                        <w:rPr>
                          <w:rFonts w:ascii="Courier New" w:hAnsi="Courier New" w:cs="Courier New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B341CD" w:rsidRPr="00B341CD">
      <w:pgSz w:w="12240" w:h="15840"/>
      <w:pgMar w:top="1260" w:right="1220" w:bottom="280" w:left="1220" w:header="714" w:footer="9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C71" w:rsidRDefault="00020C71">
      <w:r>
        <w:separator/>
      </w:r>
    </w:p>
  </w:endnote>
  <w:endnote w:type="continuationSeparator" w:id="0">
    <w:p w:rsidR="00020C71" w:rsidRDefault="0002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591" w:rsidRDefault="00020C7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05pt;margin-top:731.6pt;width:16pt;height:11.95pt;z-index:-251657216;mso-position-horizontal-relative:page;mso-position-vertical-relative:page" filled="f" stroked="f">
          <v:textbox inset="0,0,0,0">
            <w:txbxContent>
              <w:p w:rsidR="00A30591" w:rsidRDefault="00F677D7">
                <w:pPr>
                  <w:ind w:left="40"/>
                  <w:rPr>
                    <w:rFonts w:ascii="Courier New" w:eastAsia="Courier New" w:hAnsi="Courier New" w:cs="Courier New"/>
                  </w:rPr>
                </w:pPr>
                <w:r>
                  <w:fldChar w:fldCharType="begin"/>
                </w:r>
                <w:r>
                  <w:rPr>
                    <w:rFonts w:ascii="Courier New" w:eastAsia="Courier New" w:hAnsi="Courier New" w:cs="Courier New"/>
                  </w:rPr>
                  <w:instrText xml:space="preserve"> PAGE </w:instrText>
                </w:r>
                <w:r>
                  <w:fldChar w:fldCharType="separate"/>
                </w:r>
                <w:r w:rsidR="00F34957">
                  <w:rPr>
                    <w:rFonts w:ascii="Courier New" w:eastAsia="Courier New" w:hAnsi="Courier New" w:cs="Courier New"/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C71" w:rsidRDefault="00020C71">
      <w:r>
        <w:separator/>
      </w:r>
    </w:p>
  </w:footnote>
  <w:footnote w:type="continuationSeparator" w:id="0">
    <w:p w:rsidR="00020C71" w:rsidRDefault="00020C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591" w:rsidRDefault="00020C71">
    <w:pPr>
      <w:spacing w:line="200" w:lineRule="exact"/>
    </w:pPr>
    <w:r>
      <w:pict>
        <v:group id="_x0000_s2052" style="position:absolute;margin-left:66.35pt;margin-top:35.7pt;width:479.45pt;height:28.05pt;z-index:-251660288;mso-position-horizontal-relative:page;mso-position-vertical-relative:page" coordorigin="1327,714" coordsize="9589,561">
          <v:shape id="_x0000_s2063" style="position:absolute;left:1337;top:725;width:2366;height:0" coordorigin="1337,725" coordsize="2366,0" path="m1337,725r2367,e" filled="f" strokeweight=".58pt">
            <v:path arrowok="t"/>
          </v:shape>
          <v:shape id="_x0000_s2062" style="position:absolute;left:3713;top:725;width:6109;height:0" coordorigin="3713,725" coordsize="6109,0" path="m3713,725r6110,e" filled="f" strokeweight=".58pt">
            <v:path arrowok="t"/>
          </v:shape>
          <v:shape id="_x0000_s2061" style="position:absolute;left:9832;top:725;width:1073;height:0" coordorigin="9832,725" coordsize="1073,0" path="m9832,725r1073,e" filled="f" strokeweight=".58pt">
            <v:path arrowok="t"/>
          </v:shape>
          <v:shape id="_x0000_s2060" style="position:absolute;left:1332;top:720;width:0;height:550" coordorigin="1332,720" coordsize="0,550" path="m1332,720r,550e" filled="f" strokeweight=".58pt">
            <v:path arrowok="t"/>
          </v:shape>
          <v:shape id="_x0000_s2059" style="position:absolute;left:1337;top:1265;width:2366;height:0" coordorigin="1337,1265" coordsize="2366,0" path="m1337,1265r2367,e" filled="f" strokeweight=".58pt">
            <v:path arrowok="t"/>
          </v:shape>
          <v:shape id="_x0000_s2058" style="position:absolute;left:3708;top:720;width:0;height:550" coordorigin="3708,720" coordsize="0,550" path="m3708,720r,550e" filled="f" strokeweight=".58pt">
            <v:path arrowok="t"/>
          </v:shape>
          <v:shape id="_x0000_s2057" style="position:absolute;left:3713;top:1265;width:6109;height:0" coordorigin="3713,1265" coordsize="6109,0" path="m3713,1265r6110,e" filled="f" strokeweight=".58pt">
            <v:path arrowok="t"/>
          </v:shape>
          <v:shape id="_x0000_s2056" style="position:absolute;left:9828;top:720;width:0;height:550" coordorigin="9828,720" coordsize="0,550" path="m9828,720r,550e" filled="f" strokeweight=".58pt">
            <v:path arrowok="t"/>
          </v:shape>
          <v:shape id="_x0000_s2055" style="position:absolute;left:9832;top:1265;width:1073;height:0" coordorigin="9832,1265" coordsize="1073,0" path="m9832,1265r1073,e" filled="f" strokeweight=".58pt">
            <v:path arrowok="t"/>
          </v:shape>
          <v:shape id="_x0000_s2054" style="position:absolute;left:10910;top:720;width:0;height:550" coordorigin="10910,720" coordsize="0,550" path="m10910,720r,550e" filled="f" strokeweight=".20464mm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3" type="#_x0000_t75" style="position:absolute;left:1471;top:770;width:2115;height:450">
            <v:imagedata r:id="rId1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93.3pt;margin-top:44.95pt;width:290pt;height:10.05pt;z-index:-251659264;mso-position-horizontal-relative:page;mso-position-vertical-relative:page" filled="f" stroked="f">
          <v:textbox inset="0,0,0,0">
            <w:txbxContent>
              <w:p w:rsidR="00A30591" w:rsidRPr="00DD5549" w:rsidRDefault="00DD5549">
                <w:pPr>
                  <w:spacing w:before="5"/>
                  <w:ind w:left="20" w:right="-24"/>
                  <w:rPr>
                    <w:rFonts w:ascii="Courier New" w:eastAsia="Courier New" w:hAnsi="Courier New" w:cs="Courier New"/>
                    <w:sz w:val="16"/>
                    <w:szCs w:val="16"/>
                    <w:lang w:val="en-ID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16"/>
                    <w:szCs w:val="16"/>
                    <w:lang w:val="en-ID"/>
                  </w:rPr>
                  <w:t>PELATIHAN MICROCONTROLLER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507.8pt;margin-top:44.95pt;width:21.2pt;height:10.05pt;z-index:-251658240;mso-position-horizontal-relative:page;mso-position-vertical-relative:page" filled="f" stroked="f">
          <v:textbox inset="0,0,0,0">
            <w:txbxContent>
              <w:p w:rsidR="00A30591" w:rsidRDefault="00F677D7">
                <w:pPr>
                  <w:spacing w:before="5"/>
                  <w:ind w:left="20" w:right="-24"/>
                  <w:rPr>
                    <w:rFonts w:ascii="Courier New" w:eastAsia="Courier New" w:hAnsi="Courier New" w:cs="Courier New"/>
                    <w:sz w:val="16"/>
                    <w:szCs w:val="16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16"/>
                    <w:szCs w:val="16"/>
                  </w:rPr>
                  <w:t>2018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823B9"/>
    <w:multiLevelType w:val="hybridMultilevel"/>
    <w:tmpl w:val="6DE2D440"/>
    <w:lvl w:ilvl="0" w:tplc="D4E4B80A">
      <w:start w:val="1"/>
      <w:numFmt w:val="decimal"/>
      <w:lvlText w:val="%1."/>
      <w:lvlJc w:val="left"/>
      <w:pPr>
        <w:ind w:left="9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" w15:restartNumberingAfterBreak="0">
    <w:nsid w:val="3C4E2D9A"/>
    <w:multiLevelType w:val="multilevel"/>
    <w:tmpl w:val="3BA213E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591"/>
    <w:rsid w:val="00020C71"/>
    <w:rsid w:val="000A0C27"/>
    <w:rsid w:val="000F087E"/>
    <w:rsid w:val="001B690F"/>
    <w:rsid w:val="00257EA1"/>
    <w:rsid w:val="002630CD"/>
    <w:rsid w:val="002958BB"/>
    <w:rsid w:val="00316068"/>
    <w:rsid w:val="00333647"/>
    <w:rsid w:val="00340382"/>
    <w:rsid w:val="00382C81"/>
    <w:rsid w:val="0048602A"/>
    <w:rsid w:val="004F6A8F"/>
    <w:rsid w:val="00503BA4"/>
    <w:rsid w:val="00536CF9"/>
    <w:rsid w:val="005F2DF2"/>
    <w:rsid w:val="006017E9"/>
    <w:rsid w:val="00696E4B"/>
    <w:rsid w:val="0092747F"/>
    <w:rsid w:val="009A314B"/>
    <w:rsid w:val="009F29C0"/>
    <w:rsid w:val="009F3086"/>
    <w:rsid w:val="00A30591"/>
    <w:rsid w:val="00AB4233"/>
    <w:rsid w:val="00AC161E"/>
    <w:rsid w:val="00B341CD"/>
    <w:rsid w:val="00D00340"/>
    <w:rsid w:val="00D53BC2"/>
    <w:rsid w:val="00DD5549"/>
    <w:rsid w:val="00E11D62"/>
    <w:rsid w:val="00EB4B38"/>
    <w:rsid w:val="00ED4600"/>
    <w:rsid w:val="00F34957"/>
    <w:rsid w:val="00F677D7"/>
    <w:rsid w:val="00FE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41FEFB80"/>
  <w15:docId w15:val="{000E03B0-3617-4C3F-8A2A-7DCB2C89D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DD55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5549"/>
  </w:style>
  <w:style w:type="paragraph" w:styleId="Footer">
    <w:name w:val="footer"/>
    <w:basedOn w:val="Normal"/>
    <w:link w:val="FooterChar"/>
    <w:uiPriority w:val="99"/>
    <w:unhideWhenUsed/>
    <w:rsid w:val="00DD55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5549"/>
  </w:style>
  <w:style w:type="paragraph" w:styleId="ListParagraph">
    <w:name w:val="List Paragraph"/>
    <w:basedOn w:val="Normal"/>
    <w:uiPriority w:val="34"/>
    <w:qFormat/>
    <w:rsid w:val="001B6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AE</Company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Fachri</dc:creator>
  <cp:lastModifiedBy>Fachri</cp:lastModifiedBy>
  <cp:revision>30</cp:revision>
  <dcterms:created xsi:type="dcterms:W3CDTF">2018-09-30T22:14:00Z</dcterms:created>
  <dcterms:modified xsi:type="dcterms:W3CDTF">2018-09-30T23:27:00Z</dcterms:modified>
</cp:coreProperties>
</file>